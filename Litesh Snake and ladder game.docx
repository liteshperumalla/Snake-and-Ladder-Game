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545" w:rsidRDefault="002F5471">
      <w:pPr>
        <w:spacing w:before="72"/>
        <w:ind w:left="3521" w:right="3541"/>
        <w:jc w:val="center"/>
        <w:rPr>
          <w:sz w:val="24"/>
          <w:szCs w:val="24"/>
        </w:rPr>
      </w:pPr>
      <w:r>
        <w:rPr>
          <w:b/>
          <w:sz w:val="24"/>
          <w:szCs w:val="24"/>
        </w:rPr>
        <w:t>APPENDIX 1</w:t>
      </w:r>
    </w:p>
    <w:p w:rsidR="007B2545" w:rsidRDefault="007B2545">
      <w:pPr>
        <w:spacing w:before="8" w:line="160" w:lineRule="exact"/>
        <w:rPr>
          <w:sz w:val="16"/>
          <w:szCs w:val="16"/>
        </w:rPr>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411399" w:rsidRDefault="00D95340" w:rsidP="00411399">
      <w:pPr>
        <w:spacing w:before="7" w:line="365" w:lineRule="auto"/>
        <w:ind w:left="2160" w:right="1360" w:firstLine="15"/>
        <w:rPr>
          <w:b/>
          <w:sz w:val="36"/>
          <w:szCs w:val="36"/>
        </w:rPr>
      </w:pPr>
      <w:r w:rsidRPr="00D95340">
        <w:rPr>
          <w:b/>
          <w:sz w:val="36"/>
          <w:szCs w:val="36"/>
        </w:rPr>
        <w:t xml:space="preserve">Online Job </w:t>
      </w:r>
      <w:r w:rsidR="00411399" w:rsidRPr="00D95340">
        <w:rPr>
          <w:b/>
          <w:sz w:val="36"/>
          <w:szCs w:val="36"/>
        </w:rPr>
        <w:t>Application portal</w:t>
      </w:r>
    </w:p>
    <w:p w:rsidR="00411399" w:rsidRPr="00411399" w:rsidRDefault="00411399" w:rsidP="00411399">
      <w:pPr>
        <w:spacing w:before="7" w:line="365" w:lineRule="auto"/>
        <w:ind w:right="3146"/>
        <w:rPr>
          <w:sz w:val="24"/>
          <w:szCs w:val="24"/>
        </w:rPr>
      </w:pPr>
      <w:r>
        <w:rPr>
          <w:sz w:val="24"/>
          <w:szCs w:val="24"/>
        </w:rPr>
        <w:t xml:space="preserve">                                                     </w:t>
      </w:r>
      <w:r w:rsidRPr="00411399">
        <w:rPr>
          <w:sz w:val="24"/>
          <w:szCs w:val="24"/>
        </w:rPr>
        <w:t>END TERM REPORT</w:t>
      </w:r>
    </w:p>
    <w:p w:rsidR="00411399" w:rsidRDefault="00411399" w:rsidP="00411399">
      <w:pPr>
        <w:spacing w:before="7" w:line="365" w:lineRule="auto"/>
        <w:ind w:left="3126" w:right="3146" w:firstLine="15"/>
        <w:rPr>
          <w:i/>
          <w:w w:val="99"/>
          <w:sz w:val="28"/>
          <w:szCs w:val="28"/>
        </w:rPr>
      </w:pPr>
      <w:r>
        <w:rPr>
          <w:i/>
          <w:w w:val="99"/>
          <w:sz w:val="28"/>
          <w:szCs w:val="28"/>
        </w:rPr>
        <w:t xml:space="preserve">           By</w:t>
      </w:r>
    </w:p>
    <w:p w:rsidR="00D95340" w:rsidRDefault="00411399" w:rsidP="00411399">
      <w:pPr>
        <w:spacing w:before="7" w:line="365" w:lineRule="auto"/>
        <w:ind w:left="2160" w:right="3146" w:firstLine="15"/>
        <w:jc w:val="center"/>
        <w:rPr>
          <w:b/>
          <w:sz w:val="32"/>
          <w:szCs w:val="32"/>
        </w:rPr>
      </w:pPr>
      <w:r>
        <w:rPr>
          <w:b/>
          <w:sz w:val="32"/>
          <w:szCs w:val="32"/>
        </w:rPr>
        <w:t xml:space="preserve">          PARISA VINAY</w:t>
      </w:r>
    </w:p>
    <w:p w:rsidR="00411399" w:rsidRDefault="00186667" w:rsidP="00411399">
      <w:pPr>
        <w:spacing w:before="7" w:line="365" w:lineRule="auto"/>
        <w:ind w:left="2160" w:right="3146" w:firstLine="15"/>
        <w:jc w:val="center"/>
        <w:rPr>
          <w:sz w:val="24"/>
          <w:szCs w:val="24"/>
        </w:rPr>
      </w:pPr>
      <w:r>
        <w:rPr>
          <w:sz w:val="24"/>
          <w:szCs w:val="24"/>
        </w:rPr>
        <w:t xml:space="preserve">            (Section: K19PV___)</w:t>
      </w:r>
    </w:p>
    <w:p w:rsidR="00186667" w:rsidRDefault="00186667" w:rsidP="00411399">
      <w:pPr>
        <w:spacing w:before="7" w:line="365" w:lineRule="auto"/>
        <w:ind w:left="2160" w:right="3146" w:firstLine="15"/>
        <w:jc w:val="center"/>
        <w:rPr>
          <w:sz w:val="24"/>
          <w:szCs w:val="24"/>
        </w:rPr>
      </w:pPr>
      <w:r>
        <w:rPr>
          <w:sz w:val="24"/>
          <w:szCs w:val="24"/>
        </w:rPr>
        <w:t xml:space="preserve">           (Roll Number(s): 08)</w:t>
      </w:r>
    </w:p>
    <w:p w:rsidR="00186667" w:rsidRDefault="00186667" w:rsidP="00186667">
      <w:pPr>
        <w:spacing w:before="7" w:line="365" w:lineRule="auto"/>
        <w:ind w:left="2160" w:right="1900" w:firstLine="15"/>
        <w:jc w:val="center"/>
        <w:rPr>
          <w:sz w:val="24"/>
          <w:szCs w:val="24"/>
        </w:rPr>
      </w:pPr>
      <w:r>
        <w:rPr>
          <w:sz w:val="24"/>
          <w:szCs w:val="24"/>
        </w:rPr>
        <w:t xml:space="preserve">           (Registration Number(s): 11901947)</w:t>
      </w:r>
    </w:p>
    <w:p w:rsidR="00186667" w:rsidRDefault="00186667" w:rsidP="00186667">
      <w:pPr>
        <w:spacing w:before="7" w:line="365" w:lineRule="auto"/>
        <w:ind w:left="2160" w:right="1900" w:firstLine="15"/>
        <w:jc w:val="center"/>
        <w:rPr>
          <w:sz w:val="24"/>
          <w:szCs w:val="24"/>
        </w:rPr>
      </w:pPr>
    </w:p>
    <w:p w:rsidR="00186667" w:rsidRPr="00411399" w:rsidRDefault="00186667" w:rsidP="00186667">
      <w:pPr>
        <w:tabs>
          <w:tab w:val="left" w:pos="5400"/>
        </w:tabs>
        <w:spacing w:before="7" w:line="365" w:lineRule="auto"/>
        <w:ind w:right="1900"/>
        <w:rPr>
          <w:b/>
          <w:sz w:val="32"/>
          <w:szCs w:val="32"/>
        </w:rPr>
      </w:pPr>
      <w:r>
        <w:rPr>
          <w:b/>
          <w:sz w:val="32"/>
          <w:szCs w:val="32"/>
        </w:rPr>
        <w:t xml:space="preserve">                            TUMMETI </w:t>
      </w:r>
      <w:r w:rsidRPr="00411399">
        <w:rPr>
          <w:b/>
          <w:sz w:val="32"/>
          <w:szCs w:val="32"/>
        </w:rPr>
        <w:t>S</w:t>
      </w:r>
      <w:r>
        <w:rPr>
          <w:b/>
          <w:sz w:val="32"/>
          <w:szCs w:val="32"/>
        </w:rPr>
        <w:t xml:space="preserve">AI RAM KUMAR </w:t>
      </w:r>
    </w:p>
    <w:p w:rsidR="00186667" w:rsidRDefault="00186667" w:rsidP="00186667">
      <w:pPr>
        <w:spacing w:before="7" w:line="365" w:lineRule="auto"/>
        <w:ind w:left="2160" w:right="3146" w:firstLine="15"/>
        <w:jc w:val="center"/>
        <w:rPr>
          <w:sz w:val="24"/>
          <w:szCs w:val="24"/>
        </w:rPr>
      </w:pPr>
      <w:r>
        <w:rPr>
          <w:sz w:val="24"/>
          <w:szCs w:val="24"/>
        </w:rPr>
        <w:t xml:space="preserve">            (Section: K19PV___)</w:t>
      </w:r>
    </w:p>
    <w:p w:rsidR="00186667" w:rsidRDefault="00186667" w:rsidP="00186667">
      <w:pPr>
        <w:spacing w:before="7" w:line="365" w:lineRule="auto"/>
        <w:ind w:left="2160" w:right="3146" w:firstLine="15"/>
        <w:jc w:val="center"/>
        <w:rPr>
          <w:sz w:val="24"/>
          <w:szCs w:val="24"/>
        </w:rPr>
      </w:pPr>
      <w:r>
        <w:rPr>
          <w:sz w:val="24"/>
          <w:szCs w:val="24"/>
        </w:rPr>
        <w:t xml:space="preserve">           (Roll Number(s): 46)</w:t>
      </w:r>
    </w:p>
    <w:p w:rsidR="00186667" w:rsidRDefault="00186667" w:rsidP="00186667">
      <w:pPr>
        <w:spacing w:before="7" w:line="365" w:lineRule="auto"/>
        <w:ind w:left="2160" w:right="1900" w:firstLine="15"/>
        <w:jc w:val="center"/>
        <w:rPr>
          <w:sz w:val="24"/>
          <w:szCs w:val="24"/>
        </w:rPr>
      </w:pPr>
      <w:r>
        <w:rPr>
          <w:sz w:val="24"/>
          <w:szCs w:val="24"/>
        </w:rPr>
        <w:t xml:space="preserve">           (Registration Number(s): 11910846)</w:t>
      </w: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182C27">
      <w:pPr>
        <w:ind w:left="183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pt;height:116.4pt">
            <v:imagedata r:id="rId7" o:title=""/>
          </v:shape>
        </w:pict>
      </w:r>
    </w:p>
    <w:p w:rsidR="007B2545" w:rsidRDefault="007B2545">
      <w:pPr>
        <w:spacing w:before="6" w:line="120" w:lineRule="exact"/>
        <w:rPr>
          <w:sz w:val="12"/>
          <w:szCs w:val="12"/>
        </w:rPr>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2F5471">
      <w:pPr>
        <w:spacing w:before="24" w:line="361" w:lineRule="auto"/>
        <w:ind w:left="1734" w:right="1752" w:hanging="11"/>
        <w:jc w:val="center"/>
        <w:rPr>
          <w:sz w:val="28"/>
          <w:szCs w:val="28"/>
        </w:rPr>
        <w:sectPr w:rsidR="007B2545">
          <w:pgSz w:w="11920" w:h="16860"/>
          <w:pgMar w:top="920" w:right="1680" w:bottom="280" w:left="1680" w:header="720" w:footer="720" w:gutter="0"/>
          <w:cols w:space="720"/>
        </w:sectPr>
      </w:pPr>
      <w:r>
        <w:rPr>
          <w:b/>
          <w:w w:val="99"/>
          <w:sz w:val="28"/>
          <w:szCs w:val="28"/>
        </w:rPr>
        <w:t>Department</w:t>
      </w:r>
      <w:r>
        <w:rPr>
          <w:b/>
          <w:sz w:val="28"/>
          <w:szCs w:val="28"/>
        </w:rPr>
        <w:t xml:space="preserve"> </w:t>
      </w:r>
      <w:r>
        <w:rPr>
          <w:b/>
          <w:w w:val="99"/>
          <w:sz w:val="28"/>
          <w:szCs w:val="28"/>
        </w:rPr>
        <w:t>of</w:t>
      </w:r>
      <w:r>
        <w:rPr>
          <w:b/>
          <w:sz w:val="28"/>
          <w:szCs w:val="28"/>
        </w:rPr>
        <w:t xml:space="preserve"> </w:t>
      </w:r>
      <w:r>
        <w:rPr>
          <w:b/>
          <w:w w:val="99"/>
          <w:sz w:val="28"/>
          <w:szCs w:val="28"/>
        </w:rPr>
        <w:t>Intelligent</w:t>
      </w:r>
      <w:r>
        <w:rPr>
          <w:b/>
          <w:sz w:val="28"/>
          <w:szCs w:val="28"/>
        </w:rPr>
        <w:t xml:space="preserve"> </w:t>
      </w:r>
      <w:r>
        <w:rPr>
          <w:b/>
          <w:w w:val="99"/>
          <w:sz w:val="28"/>
          <w:szCs w:val="28"/>
        </w:rPr>
        <w:t>Systems</w:t>
      </w:r>
      <w:r w:rsidR="00186667">
        <w:rPr>
          <w:b/>
          <w:w w:val="99"/>
          <w:sz w:val="28"/>
          <w:szCs w:val="28"/>
        </w:rPr>
        <w:t>,</w:t>
      </w:r>
      <w:r>
        <w:rPr>
          <w:b/>
          <w:w w:val="99"/>
          <w:sz w:val="28"/>
          <w:szCs w:val="28"/>
        </w:rPr>
        <w:t xml:space="preserve"> School</w:t>
      </w:r>
      <w:r>
        <w:rPr>
          <w:b/>
          <w:sz w:val="28"/>
          <w:szCs w:val="28"/>
        </w:rPr>
        <w:t xml:space="preserve"> </w:t>
      </w:r>
      <w:r>
        <w:rPr>
          <w:b/>
          <w:w w:val="99"/>
          <w:sz w:val="28"/>
          <w:szCs w:val="28"/>
        </w:rPr>
        <w:t>Of</w:t>
      </w:r>
      <w:r>
        <w:rPr>
          <w:b/>
          <w:sz w:val="28"/>
          <w:szCs w:val="28"/>
        </w:rPr>
        <w:t xml:space="preserve"> </w:t>
      </w:r>
      <w:r>
        <w:rPr>
          <w:b/>
          <w:w w:val="99"/>
          <w:sz w:val="28"/>
          <w:szCs w:val="28"/>
        </w:rPr>
        <w:t>Computer</w:t>
      </w:r>
      <w:r>
        <w:rPr>
          <w:b/>
          <w:sz w:val="28"/>
          <w:szCs w:val="28"/>
        </w:rPr>
        <w:t xml:space="preserve"> </w:t>
      </w:r>
      <w:r>
        <w:rPr>
          <w:b/>
          <w:w w:val="99"/>
          <w:sz w:val="28"/>
          <w:szCs w:val="28"/>
        </w:rPr>
        <w:t>Science</w:t>
      </w:r>
      <w:r>
        <w:rPr>
          <w:b/>
          <w:sz w:val="28"/>
          <w:szCs w:val="28"/>
        </w:rPr>
        <w:t xml:space="preserve"> </w:t>
      </w:r>
      <w:r>
        <w:rPr>
          <w:b/>
          <w:w w:val="99"/>
          <w:sz w:val="28"/>
          <w:szCs w:val="28"/>
        </w:rPr>
        <w:t>Engineering Lovely</w:t>
      </w:r>
      <w:r>
        <w:rPr>
          <w:b/>
          <w:sz w:val="28"/>
          <w:szCs w:val="28"/>
        </w:rPr>
        <w:t xml:space="preserve"> </w:t>
      </w:r>
      <w:r>
        <w:rPr>
          <w:b/>
          <w:w w:val="99"/>
          <w:sz w:val="28"/>
          <w:szCs w:val="28"/>
        </w:rPr>
        <w:t>Professional</w:t>
      </w:r>
      <w:r>
        <w:rPr>
          <w:b/>
          <w:sz w:val="28"/>
          <w:szCs w:val="28"/>
        </w:rPr>
        <w:t xml:space="preserve"> </w:t>
      </w:r>
      <w:r>
        <w:rPr>
          <w:b/>
          <w:w w:val="99"/>
          <w:sz w:val="28"/>
          <w:szCs w:val="28"/>
        </w:rPr>
        <w:t>University,</w:t>
      </w:r>
      <w:r>
        <w:rPr>
          <w:b/>
          <w:sz w:val="28"/>
          <w:szCs w:val="28"/>
        </w:rPr>
        <w:t xml:space="preserve"> </w:t>
      </w:r>
      <w:r w:rsidR="00D95340">
        <w:rPr>
          <w:b/>
          <w:w w:val="99"/>
          <w:sz w:val="28"/>
          <w:szCs w:val="28"/>
        </w:rPr>
        <w:t>Jalandhar November</w:t>
      </w:r>
      <w:r>
        <w:rPr>
          <w:b/>
          <w:w w:val="99"/>
          <w:sz w:val="28"/>
          <w:szCs w:val="28"/>
        </w:rPr>
        <w:t>-2020</w:t>
      </w:r>
    </w:p>
    <w:p w:rsidR="007B2545" w:rsidRDefault="007B2545">
      <w:pPr>
        <w:spacing w:before="6" w:line="120" w:lineRule="exact"/>
        <w:rPr>
          <w:sz w:val="13"/>
          <w:szCs w:val="13"/>
        </w:rPr>
      </w:pPr>
    </w:p>
    <w:p w:rsidR="007B2545" w:rsidRDefault="007B2545">
      <w:pPr>
        <w:spacing w:line="200" w:lineRule="exact"/>
      </w:pPr>
    </w:p>
    <w:p w:rsidR="007B2545" w:rsidRDefault="007B2545">
      <w:pPr>
        <w:spacing w:line="200" w:lineRule="exact"/>
      </w:pPr>
    </w:p>
    <w:p w:rsidR="007B2545" w:rsidRDefault="002F5471">
      <w:pPr>
        <w:spacing w:before="19"/>
        <w:ind w:left="3195" w:right="3209"/>
        <w:jc w:val="center"/>
        <w:rPr>
          <w:sz w:val="32"/>
          <w:szCs w:val="32"/>
        </w:rPr>
      </w:pPr>
      <w:r>
        <w:rPr>
          <w:b/>
          <w:sz w:val="32"/>
          <w:szCs w:val="32"/>
        </w:rPr>
        <w:t>Student Declaration</w:t>
      </w: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before="1" w:line="200" w:lineRule="exact"/>
      </w:pPr>
    </w:p>
    <w:p w:rsidR="007B2545" w:rsidRDefault="002F5471">
      <w:pPr>
        <w:ind w:left="101"/>
        <w:rPr>
          <w:sz w:val="28"/>
          <w:szCs w:val="28"/>
        </w:rPr>
      </w:pPr>
      <w:r>
        <w:rPr>
          <w:w w:val="99"/>
          <w:sz w:val="28"/>
          <w:szCs w:val="28"/>
        </w:rPr>
        <w:t>This</w:t>
      </w:r>
      <w:r>
        <w:rPr>
          <w:sz w:val="28"/>
          <w:szCs w:val="28"/>
        </w:rPr>
        <w:t xml:space="preserve"> </w:t>
      </w:r>
      <w:r>
        <w:rPr>
          <w:w w:val="99"/>
          <w:sz w:val="28"/>
          <w:szCs w:val="28"/>
        </w:rPr>
        <w:t>is</w:t>
      </w:r>
      <w:r>
        <w:rPr>
          <w:sz w:val="28"/>
          <w:szCs w:val="28"/>
        </w:rPr>
        <w:t xml:space="preserve"> </w:t>
      </w:r>
      <w:r>
        <w:rPr>
          <w:w w:val="99"/>
          <w:sz w:val="28"/>
          <w:szCs w:val="28"/>
        </w:rPr>
        <w:t>to</w:t>
      </w:r>
      <w:r>
        <w:rPr>
          <w:sz w:val="28"/>
          <w:szCs w:val="28"/>
        </w:rPr>
        <w:t xml:space="preserve"> </w:t>
      </w:r>
      <w:r>
        <w:rPr>
          <w:w w:val="99"/>
          <w:sz w:val="28"/>
          <w:szCs w:val="28"/>
        </w:rPr>
        <w:t>declare</w:t>
      </w:r>
      <w:r>
        <w:rPr>
          <w:sz w:val="28"/>
          <w:szCs w:val="28"/>
        </w:rPr>
        <w:t xml:space="preserve"> </w:t>
      </w:r>
      <w:r>
        <w:rPr>
          <w:w w:val="99"/>
          <w:sz w:val="28"/>
          <w:szCs w:val="28"/>
        </w:rPr>
        <w:t>that</w:t>
      </w:r>
      <w:r>
        <w:rPr>
          <w:sz w:val="28"/>
          <w:szCs w:val="28"/>
        </w:rPr>
        <w:t xml:space="preserve"> </w:t>
      </w:r>
      <w:r>
        <w:rPr>
          <w:w w:val="99"/>
          <w:sz w:val="28"/>
          <w:szCs w:val="28"/>
        </w:rPr>
        <w:t>this</w:t>
      </w:r>
      <w:r>
        <w:rPr>
          <w:sz w:val="28"/>
          <w:szCs w:val="28"/>
        </w:rPr>
        <w:t xml:space="preserve"> </w:t>
      </w:r>
      <w:r>
        <w:rPr>
          <w:w w:val="99"/>
          <w:sz w:val="28"/>
          <w:szCs w:val="28"/>
        </w:rPr>
        <w:t>report</w:t>
      </w:r>
      <w:r>
        <w:rPr>
          <w:sz w:val="28"/>
          <w:szCs w:val="28"/>
        </w:rPr>
        <w:t xml:space="preserve"> </w:t>
      </w:r>
      <w:r>
        <w:rPr>
          <w:w w:val="99"/>
          <w:sz w:val="28"/>
          <w:szCs w:val="28"/>
        </w:rPr>
        <w:t>has</w:t>
      </w:r>
      <w:r>
        <w:rPr>
          <w:sz w:val="28"/>
          <w:szCs w:val="28"/>
        </w:rPr>
        <w:t xml:space="preserve"> </w:t>
      </w:r>
      <w:r>
        <w:rPr>
          <w:w w:val="99"/>
          <w:sz w:val="28"/>
          <w:szCs w:val="28"/>
        </w:rPr>
        <w:t>been</w:t>
      </w:r>
      <w:r>
        <w:rPr>
          <w:sz w:val="28"/>
          <w:szCs w:val="28"/>
        </w:rPr>
        <w:t xml:space="preserve"> </w:t>
      </w:r>
      <w:r>
        <w:rPr>
          <w:w w:val="99"/>
          <w:sz w:val="28"/>
          <w:szCs w:val="28"/>
        </w:rPr>
        <w:t>written</w:t>
      </w:r>
      <w:r>
        <w:rPr>
          <w:sz w:val="28"/>
          <w:szCs w:val="28"/>
        </w:rPr>
        <w:t xml:space="preserve"> </w:t>
      </w:r>
      <w:r>
        <w:rPr>
          <w:w w:val="99"/>
          <w:sz w:val="28"/>
          <w:szCs w:val="28"/>
        </w:rPr>
        <w:t>by</w:t>
      </w:r>
      <w:r>
        <w:rPr>
          <w:sz w:val="28"/>
          <w:szCs w:val="28"/>
        </w:rPr>
        <w:t xml:space="preserve"> </w:t>
      </w:r>
      <w:r>
        <w:rPr>
          <w:w w:val="99"/>
          <w:sz w:val="28"/>
          <w:szCs w:val="28"/>
        </w:rPr>
        <w:t>me/us.</w:t>
      </w:r>
      <w:r>
        <w:rPr>
          <w:sz w:val="28"/>
          <w:szCs w:val="28"/>
        </w:rPr>
        <w:t xml:space="preserve"> </w:t>
      </w:r>
      <w:r>
        <w:rPr>
          <w:w w:val="99"/>
          <w:sz w:val="28"/>
          <w:szCs w:val="28"/>
        </w:rPr>
        <w:t>No</w:t>
      </w:r>
      <w:r>
        <w:rPr>
          <w:sz w:val="28"/>
          <w:szCs w:val="28"/>
        </w:rPr>
        <w:t xml:space="preserve"> </w:t>
      </w:r>
      <w:r>
        <w:rPr>
          <w:w w:val="99"/>
          <w:sz w:val="28"/>
          <w:szCs w:val="28"/>
        </w:rPr>
        <w:t>part</w:t>
      </w:r>
      <w:r>
        <w:rPr>
          <w:sz w:val="28"/>
          <w:szCs w:val="28"/>
        </w:rPr>
        <w:t xml:space="preserve"> </w:t>
      </w:r>
      <w:r>
        <w:rPr>
          <w:w w:val="99"/>
          <w:sz w:val="28"/>
          <w:szCs w:val="28"/>
        </w:rPr>
        <w:t>of</w:t>
      </w:r>
      <w:r>
        <w:rPr>
          <w:sz w:val="28"/>
          <w:szCs w:val="28"/>
        </w:rPr>
        <w:t xml:space="preserve"> </w:t>
      </w:r>
      <w:r>
        <w:rPr>
          <w:w w:val="99"/>
          <w:sz w:val="28"/>
          <w:szCs w:val="28"/>
        </w:rPr>
        <w:t>the</w:t>
      </w:r>
    </w:p>
    <w:p w:rsidR="007B2545" w:rsidRDefault="007B2545">
      <w:pPr>
        <w:spacing w:before="3" w:line="160" w:lineRule="exact"/>
        <w:rPr>
          <w:sz w:val="17"/>
          <w:szCs w:val="17"/>
        </w:rPr>
      </w:pPr>
    </w:p>
    <w:p w:rsidR="007B2545" w:rsidRDefault="002F5471">
      <w:pPr>
        <w:spacing w:line="358" w:lineRule="auto"/>
        <w:ind w:left="101" w:right="84"/>
        <w:rPr>
          <w:sz w:val="28"/>
          <w:szCs w:val="28"/>
        </w:rPr>
      </w:pPr>
      <w:proofErr w:type="gramStart"/>
      <w:r>
        <w:rPr>
          <w:w w:val="99"/>
          <w:sz w:val="28"/>
          <w:szCs w:val="28"/>
        </w:rPr>
        <w:t>report</w:t>
      </w:r>
      <w:proofErr w:type="gramEnd"/>
      <w:r>
        <w:rPr>
          <w:sz w:val="28"/>
          <w:szCs w:val="28"/>
        </w:rPr>
        <w:t xml:space="preserve"> </w:t>
      </w:r>
      <w:r>
        <w:rPr>
          <w:w w:val="99"/>
          <w:sz w:val="28"/>
          <w:szCs w:val="28"/>
        </w:rPr>
        <w:t>is</w:t>
      </w:r>
      <w:r>
        <w:rPr>
          <w:sz w:val="28"/>
          <w:szCs w:val="28"/>
        </w:rPr>
        <w:t xml:space="preserve"> </w:t>
      </w:r>
      <w:r>
        <w:rPr>
          <w:w w:val="99"/>
          <w:sz w:val="28"/>
          <w:szCs w:val="28"/>
        </w:rPr>
        <w:t>copied</w:t>
      </w:r>
      <w:r>
        <w:rPr>
          <w:sz w:val="28"/>
          <w:szCs w:val="28"/>
        </w:rPr>
        <w:t xml:space="preserve"> </w:t>
      </w:r>
      <w:r>
        <w:rPr>
          <w:w w:val="99"/>
          <w:sz w:val="28"/>
          <w:szCs w:val="28"/>
        </w:rPr>
        <w:t>from</w:t>
      </w:r>
      <w:r>
        <w:rPr>
          <w:sz w:val="28"/>
          <w:szCs w:val="28"/>
        </w:rPr>
        <w:t xml:space="preserve"> </w:t>
      </w:r>
      <w:r>
        <w:rPr>
          <w:w w:val="99"/>
          <w:sz w:val="28"/>
          <w:szCs w:val="28"/>
        </w:rPr>
        <w:t>other</w:t>
      </w:r>
      <w:r>
        <w:rPr>
          <w:sz w:val="28"/>
          <w:szCs w:val="28"/>
        </w:rPr>
        <w:t xml:space="preserve"> </w:t>
      </w:r>
      <w:r>
        <w:rPr>
          <w:w w:val="99"/>
          <w:sz w:val="28"/>
          <w:szCs w:val="28"/>
        </w:rPr>
        <w:t>sources.</w:t>
      </w:r>
      <w:r>
        <w:rPr>
          <w:sz w:val="28"/>
          <w:szCs w:val="28"/>
        </w:rPr>
        <w:t xml:space="preserve"> </w:t>
      </w:r>
      <w:r>
        <w:rPr>
          <w:w w:val="99"/>
          <w:sz w:val="28"/>
          <w:szCs w:val="28"/>
        </w:rPr>
        <w:t>All</w:t>
      </w:r>
      <w:r>
        <w:rPr>
          <w:sz w:val="28"/>
          <w:szCs w:val="28"/>
        </w:rPr>
        <w:t xml:space="preserve"> </w:t>
      </w:r>
      <w:r>
        <w:rPr>
          <w:w w:val="99"/>
          <w:sz w:val="28"/>
          <w:szCs w:val="28"/>
        </w:rPr>
        <w:t>information</w:t>
      </w:r>
      <w:r>
        <w:rPr>
          <w:sz w:val="28"/>
          <w:szCs w:val="28"/>
        </w:rPr>
        <w:t xml:space="preserve"> </w:t>
      </w:r>
      <w:r>
        <w:rPr>
          <w:w w:val="99"/>
          <w:sz w:val="28"/>
          <w:szCs w:val="28"/>
        </w:rPr>
        <w:t>included</w:t>
      </w:r>
      <w:r>
        <w:rPr>
          <w:sz w:val="28"/>
          <w:szCs w:val="28"/>
        </w:rPr>
        <w:t xml:space="preserve"> </w:t>
      </w:r>
      <w:r>
        <w:rPr>
          <w:w w:val="99"/>
          <w:sz w:val="28"/>
          <w:szCs w:val="28"/>
        </w:rPr>
        <w:t>from</w:t>
      </w:r>
      <w:r>
        <w:rPr>
          <w:sz w:val="28"/>
          <w:szCs w:val="28"/>
        </w:rPr>
        <w:t xml:space="preserve"> </w:t>
      </w:r>
      <w:r>
        <w:rPr>
          <w:w w:val="99"/>
          <w:sz w:val="28"/>
          <w:szCs w:val="28"/>
        </w:rPr>
        <w:t>other</w:t>
      </w:r>
      <w:r>
        <w:rPr>
          <w:sz w:val="28"/>
          <w:szCs w:val="28"/>
        </w:rPr>
        <w:t xml:space="preserve"> </w:t>
      </w:r>
      <w:r>
        <w:rPr>
          <w:w w:val="99"/>
          <w:sz w:val="28"/>
          <w:szCs w:val="28"/>
        </w:rPr>
        <w:t>sources has</w:t>
      </w:r>
      <w:r>
        <w:rPr>
          <w:sz w:val="28"/>
          <w:szCs w:val="28"/>
        </w:rPr>
        <w:t xml:space="preserve"> </w:t>
      </w:r>
      <w:r>
        <w:rPr>
          <w:w w:val="99"/>
          <w:sz w:val="28"/>
          <w:szCs w:val="28"/>
        </w:rPr>
        <w:t>been</w:t>
      </w:r>
      <w:r>
        <w:rPr>
          <w:sz w:val="28"/>
          <w:szCs w:val="28"/>
        </w:rPr>
        <w:t xml:space="preserve"> </w:t>
      </w:r>
      <w:r>
        <w:rPr>
          <w:w w:val="99"/>
          <w:sz w:val="28"/>
          <w:szCs w:val="28"/>
        </w:rPr>
        <w:t>duly</w:t>
      </w:r>
      <w:r>
        <w:rPr>
          <w:sz w:val="28"/>
          <w:szCs w:val="28"/>
        </w:rPr>
        <w:t xml:space="preserve"> </w:t>
      </w:r>
      <w:r>
        <w:rPr>
          <w:w w:val="99"/>
          <w:sz w:val="28"/>
          <w:szCs w:val="28"/>
        </w:rPr>
        <w:t>acknowledged.</w:t>
      </w:r>
      <w:r>
        <w:rPr>
          <w:sz w:val="28"/>
          <w:szCs w:val="28"/>
        </w:rPr>
        <w:t xml:space="preserve"> </w:t>
      </w:r>
      <w:r>
        <w:rPr>
          <w:w w:val="99"/>
          <w:sz w:val="28"/>
          <w:szCs w:val="28"/>
        </w:rPr>
        <w:t>I/We</w:t>
      </w:r>
      <w:r>
        <w:rPr>
          <w:sz w:val="28"/>
          <w:szCs w:val="28"/>
        </w:rPr>
        <w:t xml:space="preserve"> </w:t>
      </w:r>
      <w:r>
        <w:rPr>
          <w:w w:val="99"/>
          <w:sz w:val="28"/>
          <w:szCs w:val="28"/>
        </w:rPr>
        <w:t>aver</w:t>
      </w:r>
      <w:r>
        <w:rPr>
          <w:sz w:val="28"/>
          <w:szCs w:val="28"/>
        </w:rPr>
        <w:t xml:space="preserve"> </w:t>
      </w:r>
      <w:r>
        <w:rPr>
          <w:w w:val="99"/>
          <w:sz w:val="28"/>
          <w:szCs w:val="28"/>
        </w:rPr>
        <w:t>that</w:t>
      </w:r>
      <w:r>
        <w:rPr>
          <w:sz w:val="28"/>
          <w:szCs w:val="28"/>
        </w:rPr>
        <w:t xml:space="preserve"> </w:t>
      </w:r>
      <w:r>
        <w:rPr>
          <w:w w:val="99"/>
          <w:sz w:val="28"/>
          <w:szCs w:val="28"/>
        </w:rPr>
        <w:t>if</w:t>
      </w:r>
      <w:r>
        <w:rPr>
          <w:sz w:val="28"/>
          <w:szCs w:val="28"/>
        </w:rPr>
        <w:t xml:space="preserve"> </w:t>
      </w:r>
      <w:r>
        <w:rPr>
          <w:w w:val="99"/>
          <w:sz w:val="28"/>
          <w:szCs w:val="28"/>
        </w:rPr>
        <w:t>any</w:t>
      </w:r>
      <w:r>
        <w:rPr>
          <w:sz w:val="28"/>
          <w:szCs w:val="28"/>
        </w:rPr>
        <w:t xml:space="preserve"> </w:t>
      </w:r>
      <w:r>
        <w:rPr>
          <w:w w:val="99"/>
          <w:sz w:val="28"/>
          <w:szCs w:val="28"/>
        </w:rPr>
        <w:t>part</w:t>
      </w:r>
      <w:r>
        <w:rPr>
          <w:sz w:val="28"/>
          <w:szCs w:val="28"/>
        </w:rPr>
        <w:t xml:space="preserve"> </w:t>
      </w:r>
      <w:r>
        <w:rPr>
          <w:w w:val="99"/>
          <w:sz w:val="28"/>
          <w:szCs w:val="28"/>
        </w:rPr>
        <w:t>of</w:t>
      </w:r>
      <w:r>
        <w:rPr>
          <w:sz w:val="28"/>
          <w:szCs w:val="28"/>
        </w:rPr>
        <w:t xml:space="preserve"> </w:t>
      </w:r>
      <w:r>
        <w:rPr>
          <w:w w:val="99"/>
          <w:sz w:val="28"/>
          <w:szCs w:val="28"/>
        </w:rPr>
        <w:t>the</w:t>
      </w:r>
      <w:r>
        <w:rPr>
          <w:sz w:val="28"/>
          <w:szCs w:val="28"/>
        </w:rPr>
        <w:t xml:space="preserve"> </w:t>
      </w:r>
      <w:r>
        <w:rPr>
          <w:w w:val="99"/>
          <w:sz w:val="28"/>
          <w:szCs w:val="28"/>
        </w:rPr>
        <w:t>report</w:t>
      </w:r>
      <w:r>
        <w:rPr>
          <w:sz w:val="28"/>
          <w:szCs w:val="28"/>
        </w:rPr>
        <w:t xml:space="preserve"> </w:t>
      </w:r>
      <w:r>
        <w:rPr>
          <w:w w:val="99"/>
          <w:sz w:val="28"/>
          <w:szCs w:val="28"/>
        </w:rPr>
        <w:t>is</w:t>
      </w:r>
      <w:r>
        <w:rPr>
          <w:sz w:val="28"/>
          <w:szCs w:val="28"/>
        </w:rPr>
        <w:t xml:space="preserve"> </w:t>
      </w:r>
      <w:r>
        <w:rPr>
          <w:w w:val="99"/>
          <w:sz w:val="28"/>
          <w:szCs w:val="28"/>
        </w:rPr>
        <w:t>found</w:t>
      </w:r>
      <w:r>
        <w:rPr>
          <w:sz w:val="28"/>
          <w:szCs w:val="28"/>
        </w:rPr>
        <w:t xml:space="preserve"> </w:t>
      </w:r>
      <w:r>
        <w:rPr>
          <w:w w:val="99"/>
          <w:sz w:val="28"/>
          <w:szCs w:val="28"/>
        </w:rPr>
        <w:t>to be</w:t>
      </w:r>
      <w:r>
        <w:rPr>
          <w:sz w:val="28"/>
          <w:szCs w:val="28"/>
        </w:rPr>
        <w:t xml:space="preserve"> </w:t>
      </w:r>
      <w:r>
        <w:rPr>
          <w:w w:val="99"/>
          <w:sz w:val="28"/>
          <w:szCs w:val="28"/>
        </w:rPr>
        <w:t>copied,</w:t>
      </w:r>
      <w:r>
        <w:rPr>
          <w:sz w:val="28"/>
          <w:szCs w:val="28"/>
        </w:rPr>
        <w:t xml:space="preserve"> </w:t>
      </w:r>
      <w:r>
        <w:rPr>
          <w:w w:val="99"/>
          <w:sz w:val="28"/>
          <w:szCs w:val="28"/>
        </w:rPr>
        <w:t>I/we</w:t>
      </w:r>
      <w:r>
        <w:rPr>
          <w:sz w:val="28"/>
          <w:szCs w:val="28"/>
        </w:rPr>
        <w:t xml:space="preserve"> </w:t>
      </w:r>
      <w:r>
        <w:rPr>
          <w:w w:val="99"/>
          <w:sz w:val="28"/>
          <w:szCs w:val="28"/>
        </w:rPr>
        <w:t>shall</w:t>
      </w:r>
      <w:r>
        <w:rPr>
          <w:sz w:val="28"/>
          <w:szCs w:val="28"/>
        </w:rPr>
        <w:t xml:space="preserve"> </w:t>
      </w:r>
      <w:r>
        <w:rPr>
          <w:w w:val="99"/>
          <w:sz w:val="28"/>
          <w:szCs w:val="28"/>
        </w:rPr>
        <w:t>take</w:t>
      </w:r>
      <w:r>
        <w:rPr>
          <w:sz w:val="28"/>
          <w:szCs w:val="28"/>
        </w:rPr>
        <w:t xml:space="preserve"> </w:t>
      </w:r>
      <w:r>
        <w:rPr>
          <w:w w:val="99"/>
          <w:sz w:val="28"/>
          <w:szCs w:val="28"/>
        </w:rPr>
        <w:t>full</w:t>
      </w:r>
      <w:r>
        <w:rPr>
          <w:sz w:val="28"/>
          <w:szCs w:val="28"/>
        </w:rPr>
        <w:t xml:space="preserve"> </w:t>
      </w:r>
      <w:r>
        <w:rPr>
          <w:w w:val="99"/>
          <w:sz w:val="28"/>
          <w:szCs w:val="28"/>
        </w:rPr>
        <w:t>responsibility</w:t>
      </w:r>
      <w:r>
        <w:rPr>
          <w:sz w:val="28"/>
          <w:szCs w:val="28"/>
        </w:rPr>
        <w:t xml:space="preserve"> </w:t>
      </w:r>
      <w:r>
        <w:rPr>
          <w:w w:val="99"/>
          <w:sz w:val="28"/>
          <w:szCs w:val="28"/>
        </w:rPr>
        <w:t>for</w:t>
      </w:r>
      <w:r>
        <w:rPr>
          <w:sz w:val="28"/>
          <w:szCs w:val="28"/>
        </w:rPr>
        <w:t xml:space="preserve"> </w:t>
      </w:r>
      <w:r>
        <w:rPr>
          <w:w w:val="99"/>
          <w:sz w:val="28"/>
          <w:szCs w:val="28"/>
        </w:rPr>
        <w:t>it.</w:t>
      </w:r>
    </w:p>
    <w:p w:rsidR="007B2545" w:rsidRDefault="007B2545">
      <w:pPr>
        <w:spacing w:before="57"/>
        <w:ind w:left="7698"/>
      </w:pPr>
    </w:p>
    <w:p w:rsidR="007B2545" w:rsidRDefault="007B2545">
      <w:pPr>
        <w:spacing w:before="1" w:line="240" w:lineRule="exact"/>
        <w:rPr>
          <w:sz w:val="24"/>
          <w:szCs w:val="24"/>
        </w:rPr>
      </w:pPr>
    </w:p>
    <w:p w:rsidR="00B1760F" w:rsidRDefault="00B1760F">
      <w:pPr>
        <w:spacing w:before="1" w:line="240" w:lineRule="exact"/>
        <w:rPr>
          <w:sz w:val="24"/>
          <w:szCs w:val="24"/>
        </w:rPr>
      </w:pPr>
    </w:p>
    <w:p w:rsidR="00B1760F" w:rsidRDefault="00B1760F" w:rsidP="00B1760F">
      <w:pPr>
        <w:spacing w:before="1" w:line="240" w:lineRule="exact"/>
        <w:rPr>
          <w:sz w:val="24"/>
          <w:szCs w:val="24"/>
        </w:rPr>
      </w:pPr>
      <w:r>
        <w:rPr>
          <w:sz w:val="24"/>
          <w:szCs w:val="24"/>
        </w:rPr>
        <w:t xml:space="preserve">          </w:t>
      </w:r>
    </w:p>
    <w:p w:rsidR="00B1760F" w:rsidRDefault="00B1760F">
      <w:pPr>
        <w:ind w:right="118"/>
        <w:jc w:val="right"/>
        <w:rPr>
          <w:sz w:val="24"/>
          <w:szCs w:val="24"/>
        </w:rPr>
      </w:pPr>
      <w:bookmarkStart w:id="0" w:name="_GoBack"/>
      <w:bookmarkEnd w:id="0"/>
    </w:p>
    <w:p w:rsidR="007B2545" w:rsidRDefault="001B06CE">
      <w:pPr>
        <w:ind w:right="118"/>
        <w:jc w:val="right"/>
        <w:rPr>
          <w:sz w:val="24"/>
          <w:szCs w:val="24"/>
        </w:rPr>
      </w:pPr>
      <w:r>
        <w:rPr>
          <w:sz w:val="24"/>
          <w:szCs w:val="24"/>
        </w:rPr>
        <w:t>Parisa Vinay</w:t>
      </w:r>
    </w:p>
    <w:p w:rsidR="007B2545" w:rsidRDefault="007B2545">
      <w:pPr>
        <w:spacing w:before="4" w:line="140" w:lineRule="exact"/>
        <w:rPr>
          <w:sz w:val="14"/>
          <w:szCs w:val="14"/>
        </w:rPr>
      </w:pPr>
    </w:p>
    <w:p w:rsidR="007B2545" w:rsidRDefault="001B06CE">
      <w:pPr>
        <w:ind w:right="111"/>
        <w:jc w:val="right"/>
        <w:rPr>
          <w:sz w:val="24"/>
          <w:szCs w:val="24"/>
        </w:rPr>
      </w:pPr>
      <w:r>
        <w:rPr>
          <w:sz w:val="24"/>
          <w:szCs w:val="24"/>
        </w:rPr>
        <w:t xml:space="preserve">Roll Number -08 </w:t>
      </w:r>
    </w:p>
    <w:p w:rsidR="007B2545" w:rsidRDefault="007B2545">
      <w:pPr>
        <w:spacing w:before="3" w:line="160" w:lineRule="exact"/>
        <w:rPr>
          <w:sz w:val="17"/>
          <w:szCs w:val="17"/>
        </w:rPr>
      </w:pPr>
    </w:p>
    <w:p w:rsidR="007B2545" w:rsidRDefault="00B1760F" w:rsidP="00B1760F">
      <w:r>
        <w:t xml:space="preserve">                                                                                                                              </w:t>
      </w:r>
      <w:r w:rsidRPr="00B1760F">
        <w:rPr>
          <w:noProof/>
          <w:lang w:val="en-IN" w:eastAsia="en-IN"/>
        </w:rPr>
        <w:drawing>
          <wp:inline distT="0" distB="0" distL="0" distR="0">
            <wp:extent cx="1838528" cy="465329"/>
            <wp:effectExtent l="0" t="0" r="0" b="0"/>
            <wp:docPr id="1" name="Picture 1" descr="C:\Users\H\Downloads\IMG-20201031-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Downloads\IMG-20201031-WA00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023" cy="474313"/>
                    </a:xfrm>
                    <a:prstGeom prst="rect">
                      <a:avLst/>
                    </a:prstGeom>
                    <a:noFill/>
                    <a:ln>
                      <a:noFill/>
                    </a:ln>
                  </pic:spPr>
                </pic:pic>
              </a:graphicData>
            </a:graphic>
          </wp:inline>
        </w:drawing>
      </w:r>
    </w:p>
    <w:p w:rsidR="007B2545" w:rsidRDefault="007B2545">
      <w:pPr>
        <w:spacing w:before="1" w:line="180" w:lineRule="exact"/>
        <w:rPr>
          <w:sz w:val="18"/>
          <w:szCs w:val="18"/>
        </w:rPr>
      </w:pPr>
    </w:p>
    <w:p w:rsidR="007B2545" w:rsidRDefault="001B06CE">
      <w:pPr>
        <w:ind w:right="115"/>
        <w:jc w:val="right"/>
        <w:rPr>
          <w:sz w:val="24"/>
          <w:szCs w:val="24"/>
        </w:rPr>
      </w:pPr>
      <w:proofErr w:type="spellStart"/>
      <w:proofErr w:type="gramStart"/>
      <w:r>
        <w:rPr>
          <w:sz w:val="24"/>
          <w:szCs w:val="24"/>
        </w:rPr>
        <w:t>Tummeti</w:t>
      </w:r>
      <w:proofErr w:type="spellEnd"/>
      <w:r>
        <w:rPr>
          <w:sz w:val="24"/>
          <w:szCs w:val="24"/>
        </w:rPr>
        <w:t xml:space="preserve"> .</w:t>
      </w:r>
      <w:proofErr w:type="gramEnd"/>
      <w:r>
        <w:rPr>
          <w:sz w:val="24"/>
          <w:szCs w:val="24"/>
        </w:rPr>
        <w:t xml:space="preserve"> </w:t>
      </w:r>
      <w:proofErr w:type="spellStart"/>
      <w:r>
        <w:rPr>
          <w:sz w:val="24"/>
          <w:szCs w:val="24"/>
        </w:rPr>
        <w:t>Sai</w:t>
      </w:r>
      <w:proofErr w:type="spellEnd"/>
      <w:r>
        <w:rPr>
          <w:sz w:val="24"/>
          <w:szCs w:val="24"/>
        </w:rPr>
        <w:t xml:space="preserve"> Ram Kumar</w:t>
      </w:r>
    </w:p>
    <w:p w:rsidR="007B2545" w:rsidRDefault="007B2545">
      <w:pPr>
        <w:spacing w:before="4" w:line="140" w:lineRule="exact"/>
        <w:rPr>
          <w:sz w:val="14"/>
          <w:szCs w:val="14"/>
        </w:rPr>
      </w:pPr>
    </w:p>
    <w:p w:rsidR="007B2545" w:rsidRDefault="001B06CE" w:rsidP="001B06CE">
      <w:pPr>
        <w:ind w:right="111"/>
        <w:jc w:val="right"/>
        <w:rPr>
          <w:sz w:val="24"/>
          <w:szCs w:val="24"/>
        </w:rPr>
      </w:pPr>
      <w:r>
        <w:rPr>
          <w:sz w:val="24"/>
          <w:szCs w:val="24"/>
        </w:rPr>
        <w:t>Roll Number – 46</w:t>
      </w:r>
    </w:p>
    <w:p w:rsidR="007B2545" w:rsidRDefault="007B2545">
      <w:pPr>
        <w:spacing w:line="200" w:lineRule="exact"/>
      </w:pPr>
    </w:p>
    <w:p w:rsidR="007B2545" w:rsidRDefault="007B2545">
      <w:pPr>
        <w:spacing w:line="200" w:lineRule="exact"/>
      </w:pPr>
    </w:p>
    <w:p w:rsidR="007B2545" w:rsidRDefault="007B2545">
      <w:pPr>
        <w:spacing w:before="18" w:line="260" w:lineRule="exact"/>
        <w:rPr>
          <w:sz w:val="26"/>
          <w:szCs w:val="26"/>
        </w:rPr>
      </w:pPr>
    </w:p>
    <w:p w:rsidR="007B2545" w:rsidRDefault="002F5471">
      <w:pPr>
        <w:ind w:left="101"/>
        <w:rPr>
          <w:sz w:val="28"/>
          <w:szCs w:val="28"/>
        </w:rPr>
      </w:pPr>
      <w:r>
        <w:rPr>
          <w:w w:val="99"/>
          <w:sz w:val="28"/>
          <w:szCs w:val="28"/>
        </w:rPr>
        <w:t>Place</w:t>
      </w:r>
      <w:proofErr w:type="gramStart"/>
      <w:r>
        <w:rPr>
          <w:w w:val="99"/>
          <w:sz w:val="28"/>
          <w:szCs w:val="28"/>
        </w:rPr>
        <w:t>-</w:t>
      </w:r>
      <w:r>
        <w:rPr>
          <w:sz w:val="28"/>
          <w:szCs w:val="28"/>
        </w:rPr>
        <w:t xml:space="preserve">  </w:t>
      </w:r>
      <w:r>
        <w:rPr>
          <w:w w:val="99"/>
          <w:sz w:val="28"/>
          <w:szCs w:val="28"/>
        </w:rPr>
        <w:t>Jalandhar</w:t>
      </w:r>
      <w:proofErr w:type="gramEnd"/>
    </w:p>
    <w:p w:rsidR="007B2545" w:rsidRDefault="007B2545">
      <w:pPr>
        <w:spacing w:before="8" w:line="140" w:lineRule="exact"/>
        <w:rPr>
          <w:sz w:val="15"/>
          <w:szCs w:val="15"/>
        </w:rPr>
      </w:pPr>
    </w:p>
    <w:p w:rsidR="007B2545" w:rsidRDefault="002F5471">
      <w:pPr>
        <w:ind w:left="101"/>
        <w:rPr>
          <w:sz w:val="28"/>
          <w:szCs w:val="28"/>
        </w:rPr>
        <w:sectPr w:rsidR="007B2545">
          <w:headerReference w:type="default" r:id="rId9"/>
          <w:pgSz w:w="11920" w:h="16860"/>
          <w:pgMar w:top="1740" w:right="1340" w:bottom="280" w:left="1340" w:header="1503" w:footer="0" w:gutter="0"/>
          <w:pgNumType w:start="2"/>
          <w:cols w:space="720"/>
        </w:sectPr>
      </w:pPr>
      <w:r>
        <w:rPr>
          <w:w w:val="99"/>
          <w:sz w:val="28"/>
          <w:szCs w:val="28"/>
        </w:rPr>
        <w:t>Date</w:t>
      </w:r>
      <w:r>
        <w:rPr>
          <w:sz w:val="28"/>
          <w:szCs w:val="28"/>
        </w:rPr>
        <w:t xml:space="preserve"> </w:t>
      </w:r>
      <w:r w:rsidR="00B1760F">
        <w:rPr>
          <w:w w:val="99"/>
          <w:sz w:val="28"/>
          <w:szCs w:val="28"/>
        </w:rPr>
        <w:t>31</w:t>
      </w:r>
      <w:r>
        <w:rPr>
          <w:w w:val="99"/>
          <w:sz w:val="28"/>
          <w:szCs w:val="28"/>
        </w:rPr>
        <w:t>-10-2020.</w:t>
      </w: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before="4" w:line="200" w:lineRule="exact"/>
      </w:pPr>
    </w:p>
    <w:p w:rsidR="007B2545" w:rsidRDefault="002F5471">
      <w:pPr>
        <w:spacing w:before="24"/>
        <w:ind w:left="3063" w:right="3076"/>
        <w:jc w:val="center"/>
        <w:rPr>
          <w:sz w:val="28"/>
          <w:szCs w:val="28"/>
        </w:rPr>
      </w:pPr>
      <w:r>
        <w:rPr>
          <w:b/>
          <w:w w:val="99"/>
          <w:sz w:val="28"/>
          <w:szCs w:val="28"/>
        </w:rPr>
        <w:t>TABLE</w:t>
      </w:r>
      <w:r>
        <w:rPr>
          <w:b/>
          <w:sz w:val="28"/>
          <w:szCs w:val="28"/>
        </w:rPr>
        <w:t xml:space="preserve"> </w:t>
      </w:r>
      <w:r>
        <w:rPr>
          <w:b/>
          <w:w w:val="99"/>
          <w:sz w:val="28"/>
          <w:szCs w:val="28"/>
        </w:rPr>
        <w:t>OF</w:t>
      </w:r>
      <w:r>
        <w:rPr>
          <w:b/>
          <w:sz w:val="28"/>
          <w:szCs w:val="28"/>
        </w:rPr>
        <w:t xml:space="preserve"> </w:t>
      </w:r>
      <w:r>
        <w:rPr>
          <w:b/>
          <w:w w:val="99"/>
          <w:sz w:val="28"/>
          <w:szCs w:val="28"/>
        </w:rPr>
        <w:t>CONTENTS</w:t>
      </w:r>
    </w:p>
    <w:p w:rsidR="007B2545" w:rsidRDefault="007B2545">
      <w:pPr>
        <w:spacing w:before="6" w:line="180" w:lineRule="exact"/>
        <w:rPr>
          <w:sz w:val="18"/>
          <w:szCs w:val="18"/>
        </w:rPr>
      </w:pPr>
    </w:p>
    <w:p w:rsidR="007B2545" w:rsidRDefault="007B2545">
      <w:pPr>
        <w:spacing w:line="200" w:lineRule="exact"/>
      </w:pPr>
    </w:p>
    <w:p w:rsidR="007B2545" w:rsidRDefault="007B2545">
      <w:pPr>
        <w:spacing w:line="200" w:lineRule="exact"/>
      </w:pPr>
    </w:p>
    <w:p w:rsidR="007B2545" w:rsidRDefault="002F5471">
      <w:pPr>
        <w:ind w:left="63" w:right="73"/>
        <w:jc w:val="center"/>
        <w:rPr>
          <w:sz w:val="24"/>
          <w:szCs w:val="24"/>
        </w:rPr>
      </w:pPr>
      <w:r>
        <w:rPr>
          <w:b/>
          <w:sz w:val="24"/>
          <w:szCs w:val="24"/>
        </w:rPr>
        <w:t>TITLE                                                                                                                       PAGE NO.</w:t>
      </w:r>
    </w:p>
    <w:p w:rsidR="007B2545" w:rsidRDefault="007B2545">
      <w:pPr>
        <w:spacing w:before="6" w:line="140" w:lineRule="exact"/>
        <w:rPr>
          <w:sz w:val="14"/>
          <w:szCs w:val="14"/>
        </w:rPr>
      </w:pPr>
    </w:p>
    <w:p w:rsidR="007B2545" w:rsidRDefault="007B2545">
      <w:pPr>
        <w:spacing w:line="200" w:lineRule="exact"/>
      </w:pPr>
    </w:p>
    <w:p w:rsidR="007B2545" w:rsidRDefault="007B2545">
      <w:pPr>
        <w:spacing w:line="200" w:lineRule="exact"/>
      </w:pPr>
    </w:p>
    <w:p w:rsidR="007B2545" w:rsidRDefault="002F5471">
      <w:pPr>
        <w:ind w:left="62" w:right="147"/>
        <w:jc w:val="center"/>
        <w:rPr>
          <w:sz w:val="24"/>
          <w:szCs w:val="24"/>
        </w:rPr>
      </w:pPr>
      <w:r>
        <w:rPr>
          <w:b/>
          <w:sz w:val="24"/>
          <w:szCs w:val="24"/>
        </w:rPr>
        <w:t xml:space="preserve">1. </w:t>
      </w:r>
      <w:r>
        <w:rPr>
          <w:b/>
          <w:w w:val="99"/>
          <w:sz w:val="26"/>
          <w:szCs w:val="26"/>
        </w:rPr>
        <w:t>Introduction</w:t>
      </w:r>
      <w:r>
        <w:rPr>
          <w:b/>
          <w:sz w:val="26"/>
          <w:szCs w:val="26"/>
        </w:rPr>
        <w:t xml:space="preserve"> </w:t>
      </w:r>
      <w:r>
        <w:rPr>
          <w:b/>
          <w:w w:val="99"/>
          <w:sz w:val="26"/>
          <w:szCs w:val="26"/>
        </w:rPr>
        <w:t>................</w:t>
      </w:r>
      <w:r>
        <w:rPr>
          <w:b/>
          <w:sz w:val="26"/>
          <w:szCs w:val="26"/>
        </w:rPr>
        <w:t xml:space="preserve">                                                                                             </w:t>
      </w:r>
      <w:r>
        <w:rPr>
          <w:b/>
          <w:sz w:val="24"/>
          <w:szCs w:val="24"/>
        </w:rPr>
        <w:t>5</w:t>
      </w:r>
    </w:p>
    <w:p w:rsidR="007B2545" w:rsidRDefault="007B2545">
      <w:pPr>
        <w:spacing w:before="5" w:line="140" w:lineRule="exact"/>
        <w:rPr>
          <w:sz w:val="15"/>
          <w:szCs w:val="15"/>
        </w:rPr>
      </w:pPr>
    </w:p>
    <w:p w:rsidR="007B2545" w:rsidRDefault="002F5471">
      <w:pPr>
        <w:ind w:left="303" w:right="180"/>
        <w:jc w:val="center"/>
        <w:rPr>
          <w:sz w:val="24"/>
          <w:szCs w:val="24"/>
        </w:rPr>
      </w:pPr>
      <w:r>
        <w:rPr>
          <w:sz w:val="24"/>
          <w:szCs w:val="24"/>
        </w:rPr>
        <w:t>1.1 Background                                                                                                                     5</w:t>
      </w:r>
    </w:p>
    <w:p w:rsidR="007B2545" w:rsidRDefault="007B2545">
      <w:pPr>
        <w:spacing w:before="4" w:line="140" w:lineRule="exact"/>
        <w:rPr>
          <w:sz w:val="14"/>
          <w:szCs w:val="14"/>
        </w:rPr>
      </w:pPr>
    </w:p>
    <w:p w:rsidR="007B2545" w:rsidRDefault="002F5471">
      <w:pPr>
        <w:ind w:left="303" w:right="167"/>
        <w:jc w:val="center"/>
        <w:rPr>
          <w:sz w:val="24"/>
          <w:szCs w:val="24"/>
        </w:rPr>
      </w:pPr>
      <w:r>
        <w:rPr>
          <w:sz w:val="24"/>
          <w:szCs w:val="24"/>
        </w:rPr>
        <w:t>1.2 Motivation                                                                                                                       5</w:t>
      </w:r>
    </w:p>
    <w:p w:rsidR="007B2545" w:rsidRDefault="007B2545">
      <w:pPr>
        <w:spacing w:before="9" w:line="120" w:lineRule="exact"/>
        <w:rPr>
          <w:sz w:val="12"/>
          <w:szCs w:val="12"/>
        </w:rPr>
      </w:pPr>
    </w:p>
    <w:p w:rsidR="007B2545" w:rsidRDefault="002F5471">
      <w:pPr>
        <w:ind w:left="303" w:right="141"/>
        <w:jc w:val="center"/>
        <w:rPr>
          <w:sz w:val="24"/>
          <w:szCs w:val="24"/>
        </w:rPr>
      </w:pPr>
      <w:r>
        <w:rPr>
          <w:sz w:val="24"/>
          <w:szCs w:val="24"/>
        </w:rPr>
        <w:t>1.3 The Outcome of the project                                                                                             5</w:t>
      </w:r>
    </w:p>
    <w:p w:rsidR="007B2545" w:rsidRDefault="007B2545">
      <w:pPr>
        <w:spacing w:before="4" w:line="140" w:lineRule="exact"/>
        <w:rPr>
          <w:sz w:val="14"/>
          <w:szCs w:val="14"/>
        </w:rPr>
      </w:pPr>
    </w:p>
    <w:p w:rsidR="007B2545" w:rsidRDefault="002F5471">
      <w:pPr>
        <w:ind w:left="303" w:right="140"/>
        <w:jc w:val="center"/>
        <w:rPr>
          <w:sz w:val="24"/>
          <w:szCs w:val="24"/>
        </w:rPr>
      </w:pPr>
      <w:r>
        <w:rPr>
          <w:sz w:val="24"/>
          <w:szCs w:val="24"/>
        </w:rPr>
        <w:t>1.4 Concrete Goal                                                                                                                  6</w:t>
      </w:r>
    </w:p>
    <w:p w:rsidR="007B2545" w:rsidRDefault="007B2545">
      <w:pPr>
        <w:spacing w:before="9" w:line="120" w:lineRule="exact"/>
        <w:rPr>
          <w:sz w:val="12"/>
          <w:szCs w:val="12"/>
        </w:rPr>
      </w:pPr>
    </w:p>
    <w:p w:rsidR="007B2545" w:rsidRDefault="002F5471">
      <w:pPr>
        <w:ind w:left="303" w:right="120"/>
        <w:jc w:val="center"/>
        <w:rPr>
          <w:sz w:val="24"/>
          <w:szCs w:val="24"/>
        </w:rPr>
      </w:pPr>
      <w:r>
        <w:rPr>
          <w:sz w:val="24"/>
          <w:szCs w:val="24"/>
        </w:rPr>
        <w:t>1.5 Objective                                                                                                                          6</w:t>
      </w:r>
    </w:p>
    <w:p w:rsidR="007B2545" w:rsidRDefault="007B2545">
      <w:pPr>
        <w:spacing w:before="1" w:line="160" w:lineRule="exact"/>
        <w:rPr>
          <w:sz w:val="16"/>
          <w:szCs w:val="16"/>
        </w:rPr>
      </w:pPr>
    </w:p>
    <w:p w:rsidR="007B2545" w:rsidRDefault="007B2545">
      <w:pPr>
        <w:spacing w:line="200" w:lineRule="exact"/>
      </w:pPr>
    </w:p>
    <w:p w:rsidR="007B2545" w:rsidRDefault="007B2545">
      <w:pPr>
        <w:spacing w:line="200" w:lineRule="exact"/>
      </w:pPr>
    </w:p>
    <w:p w:rsidR="007B2545" w:rsidRDefault="002F5471">
      <w:pPr>
        <w:ind w:left="62" w:right="124"/>
        <w:jc w:val="center"/>
        <w:rPr>
          <w:sz w:val="24"/>
          <w:szCs w:val="24"/>
        </w:rPr>
      </w:pPr>
      <w:r>
        <w:rPr>
          <w:b/>
          <w:sz w:val="24"/>
          <w:szCs w:val="24"/>
        </w:rPr>
        <w:t xml:space="preserve">2.  </w:t>
      </w:r>
      <w:r>
        <w:rPr>
          <w:b/>
          <w:w w:val="99"/>
          <w:sz w:val="26"/>
          <w:szCs w:val="26"/>
        </w:rPr>
        <w:t>Description</w:t>
      </w:r>
      <w:r>
        <w:rPr>
          <w:b/>
          <w:sz w:val="26"/>
          <w:szCs w:val="26"/>
        </w:rPr>
        <w:t xml:space="preserve"> </w:t>
      </w:r>
      <w:r>
        <w:rPr>
          <w:b/>
          <w:w w:val="99"/>
          <w:sz w:val="26"/>
          <w:szCs w:val="26"/>
        </w:rPr>
        <w:t>of</w:t>
      </w:r>
      <w:r>
        <w:rPr>
          <w:b/>
          <w:sz w:val="26"/>
          <w:szCs w:val="26"/>
        </w:rPr>
        <w:t xml:space="preserve"> </w:t>
      </w:r>
      <w:r>
        <w:rPr>
          <w:b/>
          <w:w w:val="99"/>
          <w:sz w:val="26"/>
          <w:szCs w:val="26"/>
        </w:rPr>
        <w:t>Project</w:t>
      </w:r>
      <w:r>
        <w:rPr>
          <w:b/>
          <w:sz w:val="26"/>
          <w:szCs w:val="26"/>
        </w:rPr>
        <w:t xml:space="preserve"> </w:t>
      </w:r>
      <w:r>
        <w:rPr>
          <w:b/>
          <w:w w:val="99"/>
          <w:sz w:val="26"/>
          <w:szCs w:val="26"/>
        </w:rPr>
        <w:t>...</w:t>
      </w:r>
      <w:r>
        <w:rPr>
          <w:b/>
          <w:sz w:val="26"/>
          <w:szCs w:val="26"/>
        </w:rPr>
        <w:t xml:space="preserve"> </w:t>
      </w:r>
      <w:r>
        <w:rPr>
          <w:b/>
          <w:w w:val="99"/>
          <w:sz w:val="26"/>
          <w:szCs w:val="26"/>
        </w:rPr>
        <w:t>..................</w:t>
      </w:r>
      <w:r>
        <w:rPr>
          <w:b/>
          <w:sz w:val="26"/>
          <w:szCs w:val="26"/>
        </w:rPr>
        <w:t xml:space="preserve">                                                                       </w:t>
      </w:r>
      <w:r>
        <w:rPr>
          <w:b/>
          <w:sz w:val="24"/>
          <w:szCs w:val="24"/>
        </w:rPr>
        <w:t>8</w:t>
      </w:r>
    </w:p>
    <w:p w:rsidR="007B2545" w:rsidRDefault="007B2545">
      <w:pPr>
        <w:spacing w:before="5" w:line="140" w:lineRule="exact"/>
        <w:rPr>
          <w:sz w:val="15"/>
          <w:szCs w:val="15"/>
        </w:rPr>
      </w:pPr>
    </w:p>
    <w:p w:rsidR="007B2545" w:rsidRDefault="002F5471">
      <w:pPr>
        <w:ind w:left="363" w:right="147"/>
        <w:jc w:val="center"/>
        <w:rPr>
          <w:sz w:val="24"/>
          <w:szCs w:val="24"/>
        </w:rPr>
      </w:pPr>
      <w:r>
        <w:rPr>
          <w:sz w:val="24"/>
          <w:szCs w:val="24"/>
        </w:rPr>
        <w:t>2.1 Description of work division                                                                                          8</w:t>
      </w:r>
    </w:p>
    <w:p w:rsidR="007B2545" w:rsidRDefault="007B2545">
      <w:pPr>
        <w:spacing w:before="9" w:line="120" w:lineRule="exact"/>
        <w:rPr>
          <w:sz w:val="12"/>
          <w:szCs w:val="12"/>
        </w:rPr>
      </w:pPr>
    </w:p>
    <w:p w:rsidR="007B2545" w:rsidRDefault="002F5471">
      <w:pPr>
        <w:ind w:left="363" w:right="161"/>
        <w:jc w:val="center"/>
        <w:rPr>
          <w:sz w:val="24"/>
          <w:szCs w:val="24"/>
        </w:rPr>
      </w:pPr>
      <w:r>
        <w:rPr>
          <w:sz w:val="24"/>
          <w:szCs w:val="24"/>
        </w:rPr>
        <w:t>2.2 Implementation of scheduled work                                                                                8</w:t>
      </w:r>
    </w:p>
    <w:p w:rsidR="007B2545" w:rsidRDefault="007B2545">
      <w:pPr>
        <w:spacing w:before="4" w:line="140" w:lineRule="exact"/>
        <w:rPr>
          <w:sz w:val="14"/>
          <w:szCs w:val="14"/>
        </w:rPr>
      </w:pPr>
    </w:p>
    <w:p w:rsidR="007B2545" w:rsidRDefault="002F5471" w:rsidP="00B1760F">
      <w:pPr>
        <w:ind w:left="363" w:right="161"/>
        <w:rPr>
          <w:sz w:val="24"/>
          <w:szCs w:val="24"/>
        </w:rPr>
      </w:pPr>
      <w:r>
        <w:rPr>
          <w:sz w:val="24"/>
          <w:szCs w:val="24"/>
        </w:rPr>
        <w:t xml:space="preserve">2.3 Steps for </w:t>
      </w:r>
      <w:r w:rsidR="00B1760F">
        <w:rPr>
          <w:sz w:val="24"/>
          <w:szCs w:val="24"/>
        </w:rPr>
        <w:t>creating online job application portal</w:t>
      </w:r>
      <w:r>
        <w:rPr>
          <w:sz w:val="24"/>
          <w:szCs w:val="24"/>
        </w:rPr>
        <w:t xml:space="preserve">                                    </w:t>
      </w:r>
      <w:r w:rsidR="00134132">
        <w:rPr>
          <w:sz w:val="24"/>
          <w:szCs w:val="24"/>
        </w:rPr>
        <w:t xml:space="preserve">                               </w:t>
      </w:r>
    </w:p>
    <w:p w:rsidR="00134132" w:rsidRDefault="00134132" w:rsidP="00B1760F">
      <w:pPr>
        <w:ind w:left="363" w:right="161"/>
        <w:rPr>
          <w:sz w:val="24"/>
          <w:szCs w:val="24"/>
        </w:rPr>
      </w:pPr>
      <w:r>
        <w:rPr>
          <w:sz w:val="24"/>
          <w:szCs w:val="24"/>
        </w:rPr>
        <w:t xml:space="preserve">                                                                                                                                              8</w:t>
      </w:r>
    </w:p>
    <w:p w:rsidR="007B2545" w:rsidRDefault="007B2545">
      <w:pPr>
        <w:spacing w:before="9" w:line="120" w:lineRule="exact"/>
        <w:rPr>
          <w:sz w:val="12"/>
          <w:szCs w:val="12"/>
        </w:rPr>
      </w:pPr>
    </w:p>
    <w:p w:rsidR="007B2545" w:rsidRDefault="00134132" w:rsidP="00134132">
      <w:pPr>
        <w:rPr>
          <w:sz w:val="24"/>
          <w:szCs w:val="24"/>
        </w:rPr>
      </w:pPr>
      <w:r>
        <w:rPr>
          <w:sz w:val="24"/>
          <w:szCs w:val="24"/>
        </w:rPr>
        <w:t xml:space="preserve">             </w:t>
      </w:r>
      <w:r w:rsidR="002F5471">
        <w:rPr>
          <w:sz w:val="24"/>
          <w:szCs w:val="24"/>
        </w:rPr>
        <w:t xml:space="preserve">2.3.1 Import </w:t>
      </w:r>
      <w:proofErr w:type="spellStart"/>
      <w:r w:rsidR="002F5471">
        <w:rPr>
          <w:sz w:val="24"/>
          <w:szCs w:val="24"/>
        </w:rPr>
        <w:t>pygame</w:t>
      </w:r>
      <w:proofErr w:type="spellEnd"/>
      <w:r w:rsidR="002F5471">
        <w:rPr>
          <w:sz w:val="24"/>
          <w:szCs w:val="24"/>
        </w:rPr>
        <w:t xml:space="preserve"> and random module                                      </w:t>
      </w:r>
      <w:r>
        <w:rPr>
          <w:sz w:val="24"/>
          <w:szCs w:val="24"/>
        </w:rPr>
        <w:t xml:space="preserve">                               </w:t>
      </w:r>
      <w:r w:rsidR="002F5471">
        <w:rPr>
          <w:sz w:val="24"/>
          <w:szCs w:val="24"/>
        </w:rPr>
        <w:t>8</w:t>
      </w:r>
    </w:p>
    <w:p w:rsidR="007B2545" w:rsidRDefault="007B2545">
      <w:pPr>
        <w:spacing w:before="4" w:line="140" w:lineRule="exact"/>
        <w:rPr>
          <w:sz w:val="14"/>
          <w:szCs w:val="14"/>
        </w:rPr>
      </w:pPr>
    </w:p>
    <w:p w:rsidR="007B2545" w:rsidRDefault="002F5471">
      <w:pPr>
        <w:ind w:left="762"/>
        <w:rPr>
          <w:sz w:val="24"/>
          <w:szCs w:val="24"/>
        </w:rPr>
      </w:pPr>
      <w:r>
        <w:rPr>
          <w:sz w:val="24"/>
          <w:szCs w:val="24"/>
        </w:rPr>
        <w:t xml:space="preserve">2.3.2 Module for graphics                                                               </w:t>
      </w:r>
      <w:r w:rsidR="00134132">
        <w:rPr>
          <w:sz w:val="24"/>
          <w:szCs w:val="24"/>
        </w:rPr>
        <w:t xml:space="preserve">                               </w:t>
      </w:r>
      <w:r>
        <w:rPr>
          <w:sz w:val="24"/>
          <w:szCs w:val="24"/>
        </w:rPr>
        <w:t>8</w:t>
      </w:r>
    </w:p>
    <w:p w:rsidR="007B2545" w:rsidRDefault="007B2545">
      <w:pPr>
        <w:spacing w:before="4" w:line="140" w:lineRule="exact"/>
        <w:rPr>
          <w:sz w:val="14"/>
          <w:szCs w:val="14"/>
        </w:rPr>
      </w:pPr>
    </w:p>
    <w:p w:rsidR="007B2545" w:rsidRDefault="002F5471">
      <w:pPr>
        <w:ind w:left="762"/>
        <w:rPr>
          <w:sz w:val="24"/>
          <w:szCs w:val="24"/>
        </w:rPr>
      </w:pPr>
      <w:r>
        <w:rPr>
          <w:sz w:val="24"/>
          <w:szCs w:val="24"/>
        </w:rPr>
        <w:t xml:space="preserve">2.3.3 Module for dice image                                                           </w:t>
      </w:r>
      <w:r w:rsidR="00134132">
        <w:rPr>
          <w:sz w:val="24"/>
          <w:szCs w:val="24"/>
        </w:rPr>
        <w:t xml:space="preserve">                               </w:t>
      </w:r>
      <w:r>
        <w:rPr>
          <w:sz w:val="24"/>
          <w:szCs w:val="24"/>
        </w:rPr>
        <w:t>9</w:t>
      </w:r>
    </w:p>
    <w:p w:rsidR="007B2545" w:rsidRDefault="007B2545">
      <w:pPr>
        <w:spacing w:before="9" w:line="120" w:lineRule="exact"/>
        <w:rPr>
          <w:sz w:val="12"/>
          <w:szCs w:val="12"/>
        </w:rPr>
      </w:pPr>
    </w:p>
    <w:p w:rsidR="007B2545" w:rsidRDefault="002F5471">
      <w:pPr>
        <w:ind w:left="762"/>
        <w:rPr>
          <w:sz w:val="24"/>
          <w:szCs w:val="24"/>
        </w:rPr>
      </w:pPr>
      <w:r>
        <w:rPr>
          <w:sz w:val="24"/>
          <w:szCs w:val="24"/>
        </w:rPr>
        <w:t xml:space="preserve">2.3.4 Module for Introduction Image                                              </w:t>
      </w:r>
      <w:r w:rsidR="00134132">
        <w:rPr>
          <w:sz w:val="24"/>
          <w:szCs w:val="24"/>
        </w:rPr>
        <w:t xml:space="preserve">                               </w:t>
      </w:r>
      <w:r>
        <w:rPr>
          <w:sz w:val="24"/>
          <w:szCs w:val="24"/>
        </w:rPr>
        <w:t>9</w:t>
      </w:r>
    </w:p>
    <w:p w:rsidR="007B2545" w:rsidRDefault="007B2545">
      <w:pPr>
        <w:spacing w:before="4" w:line="140" w:lineRule="exact"/>
        <w:rPr>
          <w:sz w:val="14"/>
          <w:szCs w:val="14"/>
        </w:rPr>
      </w:pPr>
    </w:p>
    <w:p w:rsidR="007B2545" w:rsidRDefault="002F5471">
      <w:pPr>
        <w:ind w:left="807"/>
        <w:rPr>
          <w:sz w:val="24"/>
          <w:szCs w:val="24"/>
        </w:rPr>
      </w:pPr>
      <w:r>
        <w:rPr>
          <w:sz w:val="24"/>
          <w:szCs w:val="24"/>
        </w:rPr>
        <w:t xml:space="preserve">2.3.5 Module for sound                                                                   </w:t>
      </w:r>
      <w:r w:rsidR="00134132">
        <w:rPr>
          <w:sz w:val="24"/>
          <w:szCs w:val="24"/>
        </w:rPr>
        <w:t xml:space="preserve">                               </w:t>
      </w:r>
      <w:r>
        <w:rPr>
          <w:sz w:val="24"/>
          <w:szCs w:val="24"/>
        </w:rPr>
        <w:t>9</w:t>
      </w:r>
    </w:p>
    <w:p w:rsidR="007B2545" w:rsidRDefault="007B2545">
      <w:pPr>
        <w:spacing w:before="9" w:line="120" w:lineRule="exact"/>
        <w:rPr>
          <w:sz w:val="12"/>
          <w:szCs w:val="12"/>
        </w:rPr>
      </w:pPr>
    </w:p>
    <w:p w:rsidR="007B2545" w:rsidRDefault="002F5471">
      <w:pPr>
        <w:ind w:left="807"/>
        <w:rPr>
          <w:sz w:val="24"/>
          <w:szCs w:val="24"/>
        </w:rPr>
      </w:pPr>
      <w:r>
        <w:rPr>
          <w:sz w:val="24"/>
          <w:szCs w:val="24"/>
        </w:rPr>
        <w:t>2.3.6 Module for ladders                                                                                               10</w:t>
      </w:r>
    </w:p>
    <w:p w:rsidR="007B2545" w:rsidRDefault="007B2545">
      <w:pPr>
        <w:spacing w:before="4" w:line="140" w:lineRule="exact"/>
        <w:rPr>
          <w:sz w:val="14"/>
          <w:szCs w:val="14"/>
        </w:rPr>
      </w:pPr>
    </w:p>
    <w:p w:rsidR="007B2545" w:rsidRDefault="002F5471">
      <w:pPr>
        <w:ind w:left="762"/>
        <w:rPr>
          <w:sz w:val="24"/>
          <w:szCs w:val="24"/>
        </w:rPr>
      </w:pPr>
      <w:r>
        <w:rPr>
          <w:sz w:val="24"/>
          <w:szCs w:val="24"/>
        </w:rPr>
        <w:t>2.3.7 Module for snakes                                                                                                10</w:t>
      </w:r>
    </w:p>
    <w:p w:rsidR="007B2545" w:rsidRDefault="007B2545">
      <w:pPr>
        <w:spacing w:before="4" w:line="140" w:lineRule="exact"/>
        <w:rPr>
          <w:sz w:val="14"/>
          <w:szCs w:val="14"/>
        </w:rPr>
      </w:pPr>
    </w:p>
    <w:p w:rsidR="007B2545" w:rsidRDefault="002F5471">
      <w:pPr>
        <w:ind w:left="762"/>
        <w:rPr>
          <w:sz w:val="24"/>
          <w:szCs w:val="24"/>
        </w:rPr>
      </w:pPr>
      <w:r>
        <w:rPr>
          <w:sz w:val="24"/>
          <w:szCs w:val="24"/>
        </w:rPr>
        <w:t>2.3.8 Module for dice                                                                                                    11</w:t>
      </w:r>
    </w:p>
    <w:p w:rsidR="007B2545" w:rsidRDefault="007B2545">
      <w:pPr>
        <w:spacing w:before="9" w:line="120" w:lineRule="exact"/>
        <w:rPr>
          <w:sz w:val="12"/>
          <w:szCs w:val="12"/>
        </w:rPr>
      </w:pPr>
    </w:p>
    <w:p w:rsidR="007B2545" w:rsidRDefault="002F5471">
      <w:pPr>
        <w:ind w:left="762"/>
        <w:rPr>
          <w:sz w:val="24"/>
          <w:szCs w:val="24"/>
        </w:rPr>
      </w:pPr>
      <w:r>
        <w:rPr>
          <w:sz w:val="24"/>
          <w:szCs w:val="24"/>
        </w:rPr>
        <w:t>2.3.9 Module for quit                                                                                                     11</w:t>
      </w:r>
    </w:p>
    <w:p w:rsidR="007B2545" w:rsidRDefault="007B2545">
      <w:pPr>
        <w:spacing w:before="4" w:line="140" w:lineRule="exact"/>
        <w:rPr>
          <w:sz w:val="14"/>
          <w:szCs w:val="14"/>
        </w:rPr>
      </w:pPr>
    </w:p>
    <w:p w:rsidR="007B2545" w:rsidRDefault="002F5471">
      <w:pPr>
        <w:ind w:left="762"/>
        <w:rPr>
          <w:sz w:val="24"/>
          <w:szCs w:val="24"/>
        </w:rPr>
      </w:pPr>
      <w:r>
        <w:rPr>
          <w:sz w:val="24"/>
          <w:szCs w:val="24"/>
        </w:rPr>
        <w:t>2.3.10 Module for Main Menu                                                                                      12</w:t>
      </w:r>
    </w:p>
    <w:p w:rsidR="007B2545" w:rsidRDefault="007B2545">
      <w:pPr>
        <w:spacing w:before="9" w:line="120" w:lineRule="exact"/>
        <w:rPr>
          <w:sz w:val="12"/>
          <w:szCs w:val="12"/>
        </w:rPr>
      </w:pPr>
    </w:p>
    <w:p w:rsidR="007B2545" w:rsidRDefault="002F5471">
      <w:pPr>
        <w:ind w:left="762"/>
        <w:rPr>
          <w:sz w:val="24"/>
          <w:szCs w:val="24"/>
        </w:rPr>
      </w:pPr>
      <w:r>
        <w:rPr>
          <w:sz w:val="24"/>
          <w:szCs w:val="24"/>
        </w:rPr>
        <w:t>2.3.11 Module for choice or options                                                                             12</w:t>
      </w:r>
    </w:p>
    <w:p w:rsidR="007B2545" w:rsidRDefault="007B2545">
      <w:pPr>
        <w:spacing w:before="4" w:line="140" w:lineRule="exact"/>
        <w:rPr>
          <w:sz w:val="14"/>
          <w:szCs w:val="14"/>
        </w:rPr>
      </w:pPr>
    </w:p>
    <w:p w:rsidR="007B2545" w:rsidRDefault="002F5471">
      <w:pPr>
        <w:ind w:left="762"/>
        <w:rPr>
          <w:sz w:val="24"/>
          <w:szCs w:val="24"/>
        </w:rPr>
      </w:pPr>
      <w:r>
        <w:rPr>
          <w:sz w:val="24"/>
          <w:szCs w:val="24"/>
        </w:rPr>
        <w:t>2.3.12 Module for playing a game                                                                                13</w:t>
      </w:r>
    </w:p>
    <w:p w:rsidR="007B2545" w:rsidRDefault="007B2545">
      <w:pPr>
        <w:spacing w:before="4" w:line="140" w:lineRule="exact"/>
        <w:rPr>
          <w:sz w:val="14"/>
          <w:szCs w:val="14"/>
        </w:rPr>
      </w:pPr>
    </w:p>
    <w:p w:rsidR="007B2545" w:rsidRDefault="002F5471">
      <w:pPr>
        <w:ind w:left="243" w:right="87"/>
        <w:jc w:val="center"/>
        <w:rPr>
          <w:sz w:val="24"/>
          <w:szCs w:val="24"/>
        </w:rPr>
      </w:pPr>
      <w:r>
        <w:rPr>
          <w:sz w:val="24"/>
          <w:szCs w:val="24"/>
        </w:rPr>
        <w:t>2.4 Output of the Program                                                                                                     16</w:t>
      </w:r>
    </w:p>
    <w:p w:rsidR="007B2545" w:rsidRDefault="007B2545">
      <w:pPr>
        <w:spacing w:before="9" w:line="120" w:lineRule="exact"/>
        <w:rPr>
          <w:sz w:val="12"/>
          <w:szCs w:val="12"/>
        </w:rPr>
      </w:pPr>
    </w:p>
    <w:p w:rsidR="007B2545" w:rsidRDefault="002F5471">
      <w:pPr>
        <w:ind w:left="281"/>
        <w:rPr>
          <w:sz w:val="24"/>
          <w:szCs w:val="24"/>
        </w:rPr>
      </w:pPr>
      <w:r>
        <w:rPr>
          <w:sz w:val="24"/>
          <w:szCs w:val="24"/>
        </w:rPr>
        <w:t>2.5 Technologies and Frameworks used</w:t>
      </w:r>
    </w:p>
    <w:p w:rsidR="007B2545" w:rsidRDefault="007B2545">
      <w:pPr>
        <w:spacing w:before="4" w:line="140" w:lineRule="exact"/>
        <w:rPr>
          <w:sz w:val="14"/>
          <w:szCs w:val="14"/>
        </w:rPr>
      </w:pPr>
    </w:p>
    <w:p w:rsidR="007B2545" w:rsidRDefault="002F5471">
      <w:pPr>
        <w:ind w:left="101"/>
        <w:rPr>
          <w:sz w:val="24"/>
          <w:szCs w:val="24"/>
        </w:rPr>
        <w:sectPr w:rsidR="007B2545">
          <w:pgSz w:w="11920" w:h="16860"/>
          <w:pgMar w:top="1740" w:right="1340" w:bottom="280" w:left="1340" w:header="1503" w:footer="0" w:gutter="0"/>
          <w:cols w:space="720"/>
        </w:sectPr>
      </w:pPr>
      <w:r>
        <w:rPr>
          <w:sz w:val="24"/>
          <w:szCs w:val="24"/>
        </w:rPr>
        <w:t>18</w:t>
      </w:r>
    </w:p>
    <w:p w:rsidR="007B2545" w:rsidRDefault="002F5471">
      <w:pPr>
        <w:spacing w:before="72"/>
        <w:ind w:right="111"/>
        <w:jc w:val="right"/>
        <w:rPr>
          <w:sz w:val="24"/>
          <w:szCs w:val="24"/>
        </w:rPr>
      </w:pPr>
      <w:r>
        <w:rPr>
          <w:sz w:val="24"/>
          <w:szCs w:val="24"/>
        </w:rPr>
        <w:lastRenderedPageBreak/>
        <w:t>2.6 SWOT Analysis                                                                                                               18</w:t>
      </w: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before="5" w:line="240" w:lineRule="exact"/>
        <w:rPr>
          <w:sz w:val="24"/>
          <w:szCs w:val="24"/>
        </w:rPr>
      </w:pPr>
    </w:p>
    <w:p w:rsidR="007B2545" w:rsidRDefault="002F5471">
      <w:pPr>
        <w:ind w:left="3888" w:right="3675"/>
        <w:jc w:val="center"/>
        <w:rPr>
          <w:sz w:val="28"/>
          <w:szCs w:val="28"/>
        </w:rPr>
      </w:pPr>
      <w:r>
        <w:rPr>
          <w:w w:val="99"/>
          <w:sz w:val="28"/>
          <w:szCs w:val="28"/>
        </w:rPr>
        <w:t>APPENDIX</w:t>
      </w:r>
      <w:r>
        <w:rPr>
          <w:sz w:val="28"/>
          <w:szCs w:val="28"/>
        </w:rPr>
        <w:t xml:space="preserve"> </w:t>
      </w:r>
      <w:r>
        <w:rPr>
          <w:w w:val="99"/>
          <w:sz w:val="28"/>
          <w:szCs w:val="28"/>
        </w:rPr>
        <w:t>4</w:t>
      </w:r>
    </w:p>
    <w:p w:rsidR="007B2545" w:rsidRDefault="007B2545">
      <w:pPr>
        <w:spacing w:before="2" w:line="140" w:lineRule="exact"/>
        <w:rPr>
          <w:sz w:val="14"/>
          <w:szCs w:val="14"/>
        </w:rPr>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2F5471">
      <w:pPr>
        <w:ind w:left="2699" w:right="2708"/>
        <w:jc w:val="center"/>
        <w:rPr>
          <w:sz w:val="32"/>
          <w:szCs w:val="32"/>
        </w:rPr>
      </w:pPr>
      <w:r>
        <w:rPr>
          <w:sz w:val="32"/>
          <w:szCs w:val="32"/>
        </w:rPr>
        <w:t>BONAFIDE CERTIFICATE</w:t>
      </w:r>
    </w:p>
    <w:p w:rsidR="007B2545" w:rsidRDefault="007B2545">
      <w:pPr>
        <w:spacing w:line="200" w:lineRule="exact"/>
      </w:pPr>
    </w:p>
    <w:p w:rsidR="007B2545" w:rsidRDefault="007B2545">
      <w:pPr>
        <w:spacing w:line="200" w:lineRule="exact"/>
      </w:pPr>
    </w:p>
    <w:p w:rsidR="007B2545" w:rsidRDefault="007B2545">
      <w:pPr>
        <w:spacing w:before="8" w:line="260" w:lineRule="exact"/>
        <w:rPr>
          <w:sz w:val="26"/>
          <w:szCs w:val="26"/>
        </w:rPr>
      </w:pPr>
    </w:p>
    <w:p w:rsidR="007B2545" w:rsidRDefault="002F5471">
      <w:pPr>
        <w:spacing w:line="359" w:lineRule="auto"/>
        <w:ind w:left="101" w:right="99"/>
        <w:rPr>
          <w:sz w:val="24"/>
          <w:szCs w:val="24"/>
        </w:rPr>
      </w:pPr>
      <w:r>
        <w:rPr>
          <w:sz w:val="24"/>
          <w:szCs w:val="24"/>
        </w:rPr>
        <w:t>Certified that this project report “</w:t>
      </w:r>
      <w:r w:rsidR="00134132">
        <w:rPr>
          <w:sz w:val="24"/>
          <w:szCs w:val="24"/>
        </w:rPr>
        <w:t>ONLINE JOB APPLICATION PORTAL</w:t>
      </w:r>
      <w:r>
        <w:rPr>
          <w:sz w:val="24"/>
          <w:szCs w:val="24"/>
        </w:rPr>
        <w:t xml:space="preserve">” is the </w:t>
      </w:r>
      <w:proofErr w:type="spellStart"/>
      <w:r>
        <w:rPr>
          <w:sz w:val="24"/>
          <w:szCs w:val="24"/>
        </w:rPr>
        <w:t>bonafide</w:t>
      </w:r>
      <w:proofErr w:type="spellEnd"/>
      <w:r>
        <w:rPr>
          <w:sz w:val="24"/>
          <w:szCs w:val="24"/>
        </w:rPr>
        <w:t xml:space="preserve"> work of “</w:t>
      </w:r>
      <w:r w:rsidR="00134132">
        <w:rPr>
          <w:sz w:val="24"/>
          <w:szCs w:val="24"/>
        </w:rPr>
        <w:t>P</w:t>
      </w:r>
      <w:r w:rsidR="00186667">
        <w:rPr>
          <w:sz w:val="24"/>
          <w:szCs w:val="24"/>
        </w:rPr>
        <w:t xml:space="preserve">ARISA </w:t>
      </w:r>
      <w:proofErr w:type="gramStart"/>
      <w:r w:rsidR="00186667">
        <w:rPr>
          <w:sz w:val="24"/>
          <w:szCs w:val="24"/>
        </w:rPr>
        <w:t>VINAY</w:t>
      </w:r>
      <w:r w:rsidR="00134132">
        <w:rPr>
          <w:sz w:val="24"/>
          <w:szCs w:val="24"/>
        </w:rPr>
        <w:t xml:space="preserve"> ,</w:t>
      </w:r>
      <w:proofErr w:type="gramEnd"/>
      <w:r w:rsidR="00134132">
        <w:rPr>
          <w:sz w:val="24"/>
          <w:szCs w:val="24"/>
        </w:rPr>
        <w:t xml:space="preserve"> </w:t>
      </w:r>
      <w:r w:rsidR="00186667">
        <w:rPr>
          <w:sz w:val="24"/>
          <w:szCs w:val="24"/>
        </w:rPr>
        <w:t>TUMMETI SAI RAM</w:t>
      </w:r>
      <w:r w:rsidR="00134132">
        <w:rPr>
          <w:sz w:val="24"/>
          <w:szCs w:val="24"/>
        </w:rPr>
        <w:t xml:space="preserve"> K</w:t>
      </w:r>
      <w:r w:rsidR="00186667">
        <w:rPr>
          <w:sz w:val="24"/>
          <w:szCs w:val="24"/>
        </w:rPr>
        <w:t>UMAR</w:t>
      </w:r>
      <w:r>
        <w:rPr>
          <w:sz w:val="24"/>
          <w:szCs w:val="24"/>
        </w:rPr>
        <w:t xml:space="preserve"> ” who carried out the project work under my supervision.</w:t>
      </w: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line="200" w:lineRule="exact"/>
      </w:pPr>
    </w:p>
    <w:p w:rsidR="007B2545" w:rsidRDefault="007B2545">
      <w:pPr>
        <w:spacing w:before="1" w:line="280" w:lineRule="exact"/>
        <w:rPr>
          <w:sz w:val="28"/>
          <w:szCs w:val="28"/>
        </w:rPr>
      </w:pPr>
    </w:p>
    <w:p w:rsidR="007B2545" w:rsidRDefault="00134132" w:rsidP="00134132">
      <w:pPr>
        <w:spacing w:line="361" w:lineRule="auto"/>
        <w:ind w:right="106"/>
        <w:rPr>
          <w:w w:val="99"/>
          <w:sz w:val="26"/>
          <w:szCs w:val="26"/>
        </w:rPr>
      </w:pPr>
      <w:r>
        <w:rPr>
          <w:w w:val="99"/>
          <w:sz w:val="26"/>
          <w:szCs w:val="26"/>
        </w:rPr>
        <w:t xml:space="preserve">                                                                                                           </w:t>
      </w:r>
      <w:proofErr w:type="spellStart"/>
      <w:r>
        <w:rPr>
          <w:w w:val="99"/>
          <w:sz w:val="26"/>
          <w:szCs w:val="26"/>
        </w:rPr>
        <w:t>Dr.Dhanpratap</w:t>
      </w:r>
      <w:proofErr w:type="spellEnd"/>
      <w:r>
        <w:rPr>
          <w:w w:val="99"/>
          <w:sz w:val="26"/>
          <w:szCs w:val="26"/>
        </w:rPr>
        <w:t xml:space="preserve"> Singh       </w:t>
      </w:r>
    </w:p>
    <w:p w:rsidR="00134132" w:rsidRDefault="00134132" w:rsidP="00134132">
      <w:pPr>
        <w:spacing w:line="361" w:lineRule="auto"/>
        <w:ind w:right="106"/>
        <w:rPr>
          <w:sz w:val="26"/>
          <w:szCs w:val="26"/>
        </w:rPr>
      </w:pPr>
      <w:r>
        <w:rPr>
          <w:w w:val="99"/>
          <w:sz w:val="26"/>
          <w:szCs w:val="26"/>
        </w:rPr>
        <w:t xml:space="preserve">                                                                                                             Professor ID-</w:t>
      </w:r>
      <w:r>
        <w:rPr>
          <w:sz w:val="26"/>
          <w:szCs w:val="26"/>
        </w:rPr>
        <w:t xml:space="preserve"> </w:t>
      </w:r>
      <w:r w:rsidR="00354597">
        <w:rPr>
          <w:w w:val="99"/>
          <w:sz w:val="26"/>
          <w:szCs w:val="26"/>
        </w:rPr>
        <w:t>25706</w:t>
      </w:r>
    </w:p>
    <w:p w:rsidR="007B2545" w:rsidRDefault="002F5471">
      <w:pPr>
        <w:spacing w:before="5"/>
        <w:ind w:right="111"/>
        <w:jc w:val="right"/>
        <w:rPr>
          <w:sz w:val="26"/>
          <w:szCs w:val="26"/>
        </w:rPr>
        <w:sectPr w:rsidR="007B2545">
          <w:headerReference w:type="default" r:id="rId10"/>
          <w:pgSz w:w="11920" w:h="16860"/>
          <w:pgMar w:top="920" w:right="1340" w:bottom="280" w:left="1340" w:header="0" w:footer="0" w:gutter="0"/>
          <w:cols w:space="720"/>
        </w:sectPr>
      </w:pPr>
      <w:r>
        <w:rPr>
          <w:w w:val="99"/>
          <w:sz w:val="26"/>
          <w:szCs w:val="26"/>
        </w:rPr>
        <w:t>Department</w:t>
      </w:r>
      <w:r>
        <w:rPr>
          <w:sz w:val="26"/>
          <w:szCs w:val="26"/>
        </w:rPr>
        <w:t xml:space="preserve"> </w:t>
      </w:r>
      <w:proofErr w:type="gramStart"/>
      <w:r>
        <w:rPr>
          <w:w w:val="99"/>
          <w:sz w:val="26"/>
          <w:szCs w:val="26"/>
        </w:rPr>
        <w:t>Of</w:t>
      </w:r>
      <w:proofErr w:type="gramEnd"/>
      <w:r>
        <w:rPr>
          <w:sz w:val="26"/>
          <w:szCs w:val="26"/>
        </w:rPr>
        <w:t xml:space="preserve"> </w:t>
      </w:r>
      <w:r>
        <w:rPr>
          <w:w w:val="99"/>
          <w:sz w:val="26"/>
          <w:szCs w:val="26"/>
        </w:rPr>
        <w:t>Intelligent</w:t>
      </w:r>
      <w:r>
        <w:rPr>
          <w:sz w:val="26"/>
          <w:szCs w:val="26"/>
        </w:rPr>
        <w:t xml:space="preserve"> </w:t>
      </w:r>
      <w:r>
        <w:rPr>
          <w:w w:val="99"/>
          <w:sz w:val="26"/>
          <w:szCs w:val="26"/>
        </w:rPr>
        <w:t>System</w:t>
      </w:r>
    </w:p>
    <w:p w:rsidR="007B2545" w:rsidRDefault="007B2545">
      <w:pPr>
        <w:spacing w:before="6" w:line="260" w:lineRule="exact"/>
        <w:rPr>
          <w:sz w:val="26"/>
          <w:szCs w:val="26"/>
        </w:rPr>
      </w:pPr>
    </w:p>
    <w:p w:rsidR="007B2545" w:rsidRDefault="002F5471">
      <w:pPr>
        <w:spacing w:before="24"/>
        <w:ind w:left="3708" w:right="3715"/>
        <w:jc w:val="center"/>
        <w:rPr>
          <w:sz w:val="28"/>
          <w:szCs w:val="28"/>
        </w:rPr>
      </w:pPr>
      <w:proofErr w:type="gramStart"/>
      <w:r>
        <w:rPr>
          <w:b/>
          <w:w w:val="99"/>
          <w:sz w:val="28"/>
          <w:szCs w:val="28"/>
        </w:rPr>
        <w:t>1.Introduction</w:t>
      </w:r>
      <w:proofErr w:type="gramEnd"/>
    </w:p>
    <w:p w:rsidR="007B2545" w:rsidRDefault="007B2545">
      <w:pPr>
        <w:spacing w:before="6" w:line="180" w:lineRule="exact"/>
        <w:rPr>
          <w:sz w:val="18"/>
          <w:szCs w:val="18"/>
        </w:rPr>
      </w:pPr>
    </w:p>
    <w:p w:rsidR="007B2545" w:rsidRDefault="007B2545">
      <w:pPr>
        <w:spacing w:line="200" w:lineRule="exact"/>
      </w:pPr>
    </w:p>
    <w:p w:rsidR="007B2545" w:rsidRDefault="007B2545">
      <w:pPr>
        <w:spacing w:line="200" w:lineRule="exact"/>
      </w:pPr>
    </w:p>
    <w:p w:rsidR="007B2545" w:rsidRDefault="002F5471">
      <w:pPr>
        <w:spacing w:line="360" w:lineRule="auto"/>
        <w:ind w:left="101" w:right="65"/>
        <w:jc w:val="both"/>
        <w:rPr>
          <w:sz w:val="24"/>
          <w:szCs w:val="24"/>
        </w:rPr>
      </w:pPr>
      <w:r>
        <w:rPr>
          <w:sz w:val="24"/>
          <w:szCs w:val="24"/>
        </w:rPr>
        <w:t xml:space="preserve">A  </w:t>
      </w:r>
      <w:proofErr w:type="gramStart"/>
      <w:r>
        <w:rPr>
          <w:sz w:val="24"/>
          <w:szCs w:val="24"/>
        </w:rPr>
        <w:t>Snakes  and</w:t>
      </w:r>
      <w:proofErr w:type="gramEnd"/>
      <w:r>
        <w:rPr>
          <w:sz w:val="24"/>
          <w:szCs w:val="24"/>
        </w:rPr>
        <w:t xml:space="preserve">   Ladder  Game  is a traditional board game played by one to four people. The game is based on the movement of the characters of these players along with numbered boxes and  the  first  character  to  get  to  the  last  box  wins.  </w:t>
      </w:r>
      <w:proofErr w:type="gramStart"/>
      <w:r>
        <w:rPr>
          <w:sz w:val="24"/>
          <w:szCs w:val="24"/>
        </w:rPr>
        <w:t>The  players’</w:t>
      </w:r>
      <w:proofErr w:type="gramEnd"/>
      <w:r>
        <w:rPr>
          <w:sz w:val="24"/>
          <w:szCs w:val="24"/>
        </w:rPr>
        <w:t xml:space="preserve">  characters  progress  by throwing a die, the number on the die determines how many boxes the player moves.  There are snakes   and </w:t>
      </w:r>
      <w:proofErr w:type="gramStart"/>
      <w:r>
        <w:rPr>
          <w:sz w:val="24"/>
          <w:szCs w:val="24"/>
        </w:rPr>
        <w:t>ladders  on</w:t>
      </w:r>
      <w:proofErr w:type="gramEnd"/>
      <w:r>
        <w:rPr>
          <w:sz w:val="24"/>
          <w:szCs w:val="24"/>
        </w:rPr>
        <w:t xml:space="preserve">  the way; snakes take a character backward (or downwards) while the ladders lift  up the characters thereby adding  a fun twist to the lucks of the character</w:t>
      </w:r>
    </w:p>
    <w:p w:rsidR="007B2545" w:rsidRDefault="007B2545">
      <w:pPr>
        <w:spacing w:line="200" w:lineRule="exact"/>
      </w:pPr>
    </w:p>
    <w:p w:rsidR="007B2545" w:rsidRDefault="007B2545">
      <w:pPr>
        <w:spacing w:before="4" w:line="280" w:lineRule="exact"/>
        <w:rPr>
          <w:sz w:val="28"/>
          <w:szCs w:val="28"/>
        </w:rPr>
      </w:pPr>
    </w:p>
    <w:p w:rsidR="007B2545" w:rsidRDefault="002F5471">
      <w:pPr>
        <w:ind w:left="101" w:right="7198"/>
        <w:jc w:val="both"/>
        <w:rPr>
          <w:sz w:val="28"/>
          <w:szCs w:val="28"/>
        </w:rPr>
      </w:pPr>
      <w:r>
        <w:rPr>
          <w:b/>
          <w:w w:val="99"/>
          <w:sz w:val="28"/>
          <w:szCs w:val="28"/>
        </w:rPr>
        <w:t>1.1</w:t>
      </w:r>
      <w:r>
        <w:rPr>
          <w:b/>
          <w:sz w:val="28"/>
          <w:szCs w:val="28"/>
        </w:rPr>
        <w:t xml:space="preserve"> </w:t>
      </w:r>
      <w:r>
        <w:rPr>
          <w:b/>
          <w:w w:val="99"/>
          <w:sz w:val="28"/>
          <w:szCs w:val="28"/>
        </w:rPr>
        <w:t>Background</w:t>
      </w:r>
    </w:p>
    <w:p w:rsidR="007B2545" w:rsidRDefault="007B2545">
      <w:pPr>
        <w:spacing w:before="6" w:line="180" w:lineRule="exact"/>
        <w:rPr>
          <w:sz w:val="18"/>
          <w:szCs w:val="18"/>
        </w:rPr>
      </w:pPr>
    </w:p>
    <w:p w:rsidR="007B2545" w:rsidRDefault="007B2545">
      <w:pPr>
        <w:spacing w:line="200" w:lineRule="exact"/>
      </w:pPr>
    </w:p>
    <w:p w:rsidR="007B2545" w:rsidRDefault="007B2545">
      <w:pPr>
        <w:spacing w:line="200" w:lineRule="exact"/>
      </w:pPr>
    </w:p>
    <w:p w:rsidR="007B2545" w:rsidRDefault="002F5471">
      <w:pPr>
        <w:spacing w:line="361" w:lineRule="auto"/>
        <w:ind w:left="101" w:right="68"/>
        <w:jc w:val="both"/>
        <w:rPr>
          <w:sz w:val="24"/>
          <w:szCs w:val="24"/>
        </w:rPr>
      </w:pPr>
      <w:r>
        <w:rPr>
          <w:color w:val="212121"/>
          <w:sz w:val="24"/>
          <w:szCs w:val="24"/>
        </w:rPr>
        <w:t xml:space="preserve">Snakes and Ladders Game is developed in Python Programming Language and it is a desktop application.   This   project   system   used   a   </w:t>
      </w:r>
      <w:proofErr w:type="spellStart"/>
      <w:r>
        <w:rPr>
          <w:color w:val="212121"/>
          <w:sz w:val="24"/>
          <w:szCs w:val="24"/>
        </w:rPr>
        <w:t>Pygame</w:t>
      </w:r>
      <w:proofErr w:type="spellEnd"/>
      <w:r>
        <w:rPr>
          <w:color w:val="212121"/>
          <w:sz w:val="24"/>
          <w:szCs w:val="24"/>
        </w:rPr>
        <w:t xml:space="preserve">   and   Random   module.   </w:t>
      </w:r>
      <w:proofErr w:type="spellStart"/>
      <w:r>
        <w:rPr>
          <w:color w:val="212121"/>
          <w:sz w:val="24"/>
          <w:szCs w:val="24"/>
        </w:rPr>
        <w:t>Pygame</w:t>
      </w:r>
      <w:proofErr w:type="spellEnd"/>
      <w:r>
        <w:rPr>
          <w:color w:val="212121"/>
          <w:sz w:val="24"/>
          <w:szCs w:val="24"/>
        </w:rPr>
        <w:t xml:space="preserve">   is   a cross-</w:t>
      </w:r>
      <w:proofErr w:type="gramStart"/>
      <w:r>
        <w:rPr>
          <w:color w:val="212121"/>
          <w:sz w:val="24"/>
          <w:szCs w:val="24"/>
        </w:rPr>
        <w:t>platform  set</w:t>
      </w:r>
      <w:proofErr w:type="gramEnd"/>
      <w:r>
        <w:rPr>
          <w:color w:val="212121"/>
          <w:sz w:val="24"/>
          <w:szCs w:val="24"/>
        </w:rPr>
        <w:t xml:space="preserve">  of  Python  modules  designed  for  writing  video  games.  </w:t>
      </w:r>
      <w:proofErr w:type="gramStart"/>
      <w:r>
        <w:rPr>
          <w:color w:val="212121"/>
          <w:sz w:val="24"/>
          <w:szCs w:val="24"/>
        </w:rPr>
        <w:t>This  is</w:t>
      </w:r>
      <w:proofErr w:type="gramEnd"/>
      <w:r>
        <w:rPr>
          <w:color w:val="212121"/>
          <w:sz w:val="24"/>
          <w:szCs w:val="24"/>
        </w:rPr>
        <w:t xml:space="preserve">  the  game between the computer and the user.</w:t>
      </w:r>
    </w:p>
    <w:p w:rsidR="007B2545" w:rsidRDefault="007B2545">
      <w:pPr>
        <w:spacing w:before="3" w:line="180" w:lineRule="exact"/>
        <w:rPr>
          <w:sz w:val="19"/>
          <w:szCs w:val="19"/>
        </w:rPr>
      </w:pPr>
    </w:p>
    <w:p w:rsidR="007B2545" w:rsidRDefault="007B2545">
      <w:pPr>
        <w:spacing w:line="200" w:lineRule="exact"/>
      </w:pPr>
    </w:p>
    <w:p w:rsidR="007B2545" w:rsidRDefault="002F5471">
      <w:pPr>
        <w:ind w:left="101" w:right="7354"/>
        <w:jc w:val="both"/>
        <w:rPr>
          <w:sz w:val="28"/>
          <w:szCs w:val="28"/>
        </w:rPr>
      </w:pPr>
      <w:r>
        <w:rPr>
          <w:b/>
          <w:color w:val="212121"/>
          <w:w w:val="99"/>
          <w:sz w:val="28"/>
          <w:szCs w:val="28"/>
        </w:rPr>
        <w:t>1.2</w:t>
      </w:r>
      <w:r>
        <w:rPr>
          <w:b/>
          <w:color w:val="212121"/>
          <w:sz w:val="28"/>
          <w:szCs w:val="28"/>
        </w:rPr>
        <w:t xml:space="preserve"> </w:t>
      </w:r>
      <w:r>
        <w:rPr>
          <w:b/>
          <w:color w:val="212121"/>
          <w:w w:val="99"/>
          <w:sz w:val="28"/>
          <w:szCs w:val="28"/>
        </w:rPr>
        <w:t>Motivation</w:t>
      </w:r>
    </w:p>
    <w:p w:rsidR="007B2545" w:rsidRDefault="007B2545">
      <w:pPr>
        <w:spacing w:line="200" w:lineRule="exact"/>
      </w:pPr>
    </w:p>
    <w:p w:rsidR="007B2545" w:rsidRDefault="007B2545">
      <w:pPr>
        <w:spacing w:line="200" w:lineRule="exact"/>
      </w:pPr>
    </w:p>
    <w:p w:rsidR="007B2545" w:rsidRDefault="007B2545">
      <w:pPr>
        <w:spacing w:before="1" w:line="260" w:lineRule="exact"/>
        <w:rPr>
          <w:sz w:val="26"/>
          <w:szCs w:val="26"/>
        </w:rPr>
      </w:pPr>
    </w:p>
    <w:p w:rsidR="007B2545" w:rsidRDefault="002F5471">
      <w:pPr>
        <w:spacing w:line="359" w:lineRule="auto"/>
        <w:ind w:left="101" w:right="78"/>
        <w:jc w:val="both"/>
        <w:rPr>
          <w:sz w:val="24"/>
          <w:szCs w:val="24"/>
        </w:rPr>
      </w:pPr>
      <w:r>
        <w:rPr>
          <w:color w:val="212121"/>
          <w:sz w:val="24"/>
          <w:szCs w:val="24"/>
        </w:rPr>
        <w:t>We  felt  motivated  by  the  idea  of  the  project  to  make  students  develop  a  game  that  makes students be more interested in programming. And our project “Snakes and Ladders” is a fun game that we played in our childhood made us even more motivated to complete the project.</w:t>
      </w:r>
    </w:p>
    <w:p w:rsidR="007B2545" w:rsidRDefault="007B2545">
      <w:pPr>
        <w:spacing w:line="200" w:lineRule="exact"/>
      </w:pPr>
    </w:p>
    <w:p w:rsidR="007B2545" w:rsidRDefault="007B2545">
      <w:pPr>
        <w:spacing w:before="11" w:line="200" w:lineRule="exact"/>
      </w:pPr>
    </w:p>
    <w:p w:rsidR="007B2545" w:rsidRDefault="002F5471">
      <w:pPr>
        <w:ind w:left="101" w:right="5441"/>
        <w:jc w:val="both"/>
        <w:rPr>
          <w:sz w:val="28"/>
          <w:szCs w:val="28"/>
        </w:rPr>
      </w:pPr>
      <w:r>
        <w:rPr>
          <w:b/>
          <w:color w:val="212121"/>
          <w:w w:val="99"/>
          <w:sz w:val="28"/>
          <w:szCs w:val="28"/>
        </w:rPr>
        <w:t>1.3</w:t>
      </w:r>
      <w:r>
        <w:rPr>
          <w:b/>
          <w:color w:val="212121"/>
          <w:sz w:val="28"/>
          <w:szCs w:val="28"/>
        </w:rPr>
        <w:t xml:space="preserve"> </w:t>
      </w:r>
      <w:r>
        <w:rPr>
          <w:b/>
          <w:color w:val="212121"/>
          <w:w w:val="99"/>
          <w:sz w:val="28"/>
          <w:szCs w:val="28"/>
        </w:rPr>
        <w:t>The</w:t>
      </w:r>
      <w:r>
        <w:rPr>
          <w:b/>
          <w:color w:val="212121"/>
          <w:sz w:val="28"/>
          <w:szCs w:val="28"/>
        </w:rPr>
        <w:t xml:space="preserve"> </w:t>
      </w:r>
      <w:r>
        <w:rPr>
          <w:b/>
          <w:color w:val="212121"/>
          <w:w w:val="99"/>
          <w:sz w:val="28"/>
          <w:szCs w:val="28"/>
        </w:rPr>
        <w:t>outcome</w:t>
      </w:r>
      <w:r>
        <w:rPr>
          <w:b/>
          <w:color w:val="212121"/>
          <w:sz w:val="28"/>
          <w:szCs w:val="28"/>
        </w:rPr>
        <w:t xml:space="preserve"> </w:t>
      </w:r>
      <w:r>
        <w:rPr>
          <w:b/>
          <w:color w:val="212121"/>
          <w:w w:val="99"/>
          <w:sz w:val="28"/>
          <w:szCs w:val="28"/>
        </w:rPr>
        <w:t>of</w:t>
      </w:r>
      <w:r>
        <w:rPr>
          <w:b/>
          <w:color w:val="212121"/>
          <w:sz w:val="28"/>
          <w:szCs w:val="28"/>
        </w:rPr>
        <w:t xml:space="preserve"> </w:t>
      </w:r>
      <w:r>
        <w:rPr>
          <w:b/>
          <w:color w:val="212121"/>
          <w:w w:val="99"/>
          <w:sz w:val="28"/>
          <w:szCs w:val="28"/>
        </w:rPr>
        <w:t>the</w:t>
      </w:r>
      <w:r>
        <w:rPr>
          <w:b/>
          <w:color w:val="212121"/>
          <w:sz w:val="28"/>
          <w:szCs w:val="28"/>
        </w:rPr>
        <w:t xml:space="preserve"> </w:t>
      </w:r>
      <w:r>
        <w:rPr>
          <w:b/>
          <w:color w:val="212121"/>
          <w:w w:val="99"/>
          <w:sz w:val="28"/>
          <w:szCs w:val="28"/>
        </w:rPr>
        <w:t>Project</w:t>
      </w:r>
    </w:p>
    <w:p w:rsidR="007B2545" w:rsidRDefault="007B2545">
      <w:pPr>
        <w:spacing w:before="6" w:line="180" w:lineRule="exact"/>
        <w:rPr>
          <w:sz w:val="18"/>
          <w:szCs w:val="18"/>
        </w:rPr>
      </w:pPr>
    </w:p>
    <w:p w:rsidR="007B2545" w:rsidRDefault="007B2545">
      <w:pPr>
        <w:spacing w:line="200" w:lineRule="exact"/>
      </w:pPr>
    </w:p>
    <w:p w:rsidR="007B2545" w:rsidRDefault="007B2545">
      <w:pPr>
        <w:spacing w:line="200" w:lineRule="exact"/>
      </w:pPr>
    </w:p>
    <w:p w:rsidR="007B2545" w:rsidRDefault="002F5471">
      <w:pPr>
        <w:spacing w:line="360" w:lineRule="auto"/>
        <w:ind w:left="101" w:right="65"/>
        <w:jc w:val="both"/>
        <w:rPr>
          <w:sz w:val="24"/>
          <w:szCs w:val="24"/>
        </w:rPr>
        <w:sectPr w:rsidR="007B2545">
          <w:headerReference w:type="default" r:id="rId11"/>
          <w:pgSz w:w="11920" w:h="16860"/>
          <w:pgMar w:top="1580" w:right="1340" w:bottom="280" w:left="1340" w:header="0" w:footer="0" w:gutter="0"/>
          <w:cols w:space="720"/>
        </w:sectPr>
      </w:pPr>
      <w:proofErr w:type="gramStart"/>
      <w:r>
        <w:rPr>
          <w:color w:val="212121"/>
          <w:sz w:val="24"/>
          <w:szCs w:val="24"/>
        </w:rPr>
        <w:t>The  game</w:t>
      </w:r>
      <w:proofErr w:type="gramEnd"/>
      <w:r>
        <w:rPr>
          <w:color w:val="212121"/>
          <w:sz w:val="24"/>
          <w:szCs w:val="24"/>
        </w:rPr>
        <w:t xml:space="preserve">  supports  both  single-player  and  multi-player.  </w:t>
      </w:r>
      <w:proofErr w:type="gramStart"/>
      <w:r>
        <w:rPr>
          <w:color w:val="212121"/>
          <w:sz w:val="24"/>
          <w:szCs w:val="24"/>
        </w:rPr>
        <w:t>The  game</w:t>
      </w:r>
      <w:proofErr w:type="gramEnd"/>
      <w:r>
        <w:rPr>
          <w:color w:val="212121"/>
          <w:sz w:val="24"/>
          <w:szCs w:val="24"/>
        </w:rPr>
        <w:t xml:space="preserve">  consists of a board with boxes numbered till 100. And the boxes consist of ladders and snakes and the players should </w:t>
      </w:r>
      <w:proofErr w:type="gramStart"/>
      <w:r>
        <w:rPr>
          <w:color w:val="212121"/>
          <w:sz w:val="24"/>
          <w:szCs w:val="24"/>
        </w:rPr>
        <w:t>cross  all</w:t>
      </w:r>
      <w:proofErr w:type="gramEnd"/>
      <w:r>
        <w:rPr>
          <w:color w:val="212121"/>
          <w:sz w:val="24"/>
          <w:szCs w:val="24"/>
        </w:rPr>
        <w:t xml:space="preserve">  the  snakes  with  help  of  ladders.  </w:t>
      </w:r>
      <w:proofErr w:type="gramStart"/>
      <w:r>
        <w:rPr>
          <w:color w:val="212121"/>
          <w:sz w:val="24"/>
          <w:szCs w:val="24"/>
        </w:rPr>
        <w:t>Players  should</w:t>
      </w:r>
      <w:proofErr w:type="gramEnd"/>
      <w:r>
        <w:rPr>
          <w:color w:val="212121"/>
          <w:sz w:val="24"/>
          <w:szCs w:val="24"/>
        </w:rPr>
        <w:t xml:space="preserve"> use dice to move from one box to another.  </w:t>
      </w:r>
      <w:proofErr w:type="gramStart"/>
      <w:r>
        <w:rPr>
          <w:color w:val="212121"/>
          <w:sz w:val="24"/>
          <w:szCs w:val="24"/>
        </w:rPr>
        <w:t>Each  player</w:t>
      </w:r>
      <w:proofErr w:type="gramEnd"/>
      <w:r>
        <w:rPr>
          <w:color w:val="212121"/>
          <w:sz w:val="24"/>
          <w:szCs w:val="24"/>
        </w:rPr>
        <w:t xml:space="preserve">  has  one  chance  each.  </w:t>
      </w:r>
      <w:proofErr w:type="gramStart"/>
      <w:r>
        <w:rPr>
          <w:color w:val="212121"/>
          <w:sz w:val="24"/>
          <w:szCs w:val="24"/>
        </w:rPr>
        <w:t>And  if</w:t>
      </w:r>
      <w:proofErr w:type="gramEnd"/>
      <w:r>
        <w:rPr>
          <w:color w:val="212121"/>
          <w:sz w:val="24"/>
          <w:szCs w:val="24"/>
        </w:rPr>
        <w:t xml:space="preserve">  a user gets 6 as dice face he has another chance  to  throw.  And  ladders  help  players  to  up  and  snakes  pushes  the  players down. The first player who finishes the game wins the game.</w:t>
      </w:r>
    </w:p>
    <w:p w:rsidR="007B2545" w:rsidRDefault="002F5471">
      <w:pPr>
        <w:spacing w:before="69"/>
        <w:ind w:left="101"/>
        <w:rPr>
          <w:sz w:val="28"/>
          <w:szCs w:val="28"/>
        </w:rPr>
      </w:pPr>
      <w:r>
        <w:rPr>
          <w:b/>
          <w:color w:val="212121"/>
          <w:w w:val="99"/>
          <w:sz w:val="28"/>
          <w:szCs w:val="28"/>
        </w:rPr>
        <w:lastRenderedPageBreak/>
        <w:t>1.4</w:t>
      </w:r>
      <w:r>
        <w:rPr>
          <w:b/>
          <w:color w:val="212121"/>
          <w:sz w:val="28"/>
          <w:szCs w:val="28"/>
        </w:rPr>
        <w:t xml:space="preserve"> </w:t>
      </w:r>
      <w:r>
        <w:rPr>
          <w:b/>
          <w:color w:val="212121"/>
          <w:w w:val="99"/>
          <w:sz w:val="28"/>
          <w:szCs w:val="28"/>
        </w:rPr>
        <w:t>Concrete</w:t>
      </w:r>
      <w:r>
        <w:rPr>
          <w:b/>
          <w:color w:val="212121"/>
          <w:sz w:val="28"/>
          <w:szCs w:val="28"/>
        </w:rPr>
        <w:t xml:space="preserve"> </w:t>
      </w:r>
      <w:r>
        <w:rPr>
          <w:b/>
          <w:color w:val="212121"/>
          <w:w w:val="99"/>
          <w:sz w:val="28"/>
          <w:szCs w:val="28"/>
        </w:rPr>
        <w:t>Goal</w:t>
      </w:r>
    </w:p>
    <w:p w:rsidR="007B2545" w:rsidRDefault="007B2545">
      <w:pPr>
        <w:spacing w:before="1" w:line="180" w:lineRule="exact"/>
        <w:rPr>
          <w:sz w:val="18"/>
          <w:szCs w:val="18"/>
        </w:rPr>
      </w:pPr>
    </w:p>
    <w:p w:rsidR="007B2545" w:rsidRDefault="002F5471">
      <w:pPr>
        <w:spacing w:line="361" w:lineRule="auto"/>
        <w:ind w:left="101" w:right="65"/>
        <w:jc w:val="both"/>
        <w:rPr>
          <w:sz w:val="24"/>
          <w:szCs w:val="24"/>
        </w:rPr>
      </w:pPr>
      <w:r>
        <w:rPr>
          <w:color w:val="212121"/>
          <w:sz w:val="24"/>
          <w:szCs w:val="24"/>
        </w:rPr>
        <w:t>The goal is to create a program with all the rules and the functions of the original snake and ladder game. And also support the game with single and multiplayer and also with CPU. And to  make  players  comfort  we  added  background  music  and  a  better  user  interface and good animation.</w:t>
      </w:r>
    </w:p>
    <w:p w:rsidR="007B2545" w:rsidRDefault="007B2545">
      <w:pPr>
        <w:spacing w:line="200" w:lineRule="exact"/>
      </w:pPr>
    </w:p>
    <w:p w:rsidR="007B2545" w:rsidRDefault="007B2545">
      <w:pPr>
        <w:spacing w:before="8" w:line="260" w:lineRule="exact"/>
        <w:rPr>
          <w:sz w:val="26"/>
          <w:szCs w:val="26"/>
        </w:rPr>
      </w:pPr>
    </w:p>
    <w:p w:rsidR="007B2545" w:rsidRDefault="002F5471">
      <w:pPr>
        <w:ind w:left="101"/>
        <w:rPr>
          <w:sz w:val="28"/>
          <w:szCs w:val="28"/>
        </w:rPr>
      </w:pPr>
      <w:r>
        <w:rPr>
          <w:b/>
          <w:color w:val="212121"/>
          <w:w w:val="99"/>
          <w:sz w:val="28"/>
          <w:szCs w:val="28"/>
        </w:rPr>
        <w:t>1.5</w:t>
      </w:r>
      <w:r>
        <w:rPr>
          <w:b/>
          <w:color w:val="212121"/>
          <w:sz w:val="28"/>
          <w:szCs w:val="28"/>
        </w:rPr>
        <w:t xml:space="preserve"> </w:t>
      </w:r>
      <w:r>
        <w:rPr>
          <w:b/>
          <w:color w:val="212121"/>
          <w:w w:val="99"/>
          <w:sz w:val="28"/>
          <w:szCs w:val="28"/>
        </w:rPr>
        <w:t>Objective</w:t>
      </w:r>
    </w:p>
    <w:p w:rsidR="007B2545" w:rsidRDefault="007B2545">
      <w:pPr>
        <w:spacing w:line="200" w:lineRule="exact"/>
      </w:pPr>
    </w:p>
    <w:p w:rsidR="007B2545" w:rsidRDefault="007B2545">
      <w:pPr>
        <w:spacing w:line="200" w:lineRule="exact"/>
      </w:pPr>
    </w:p>
    <w:p w:rsidR="007B2545" w:rsidRDefault="007B2545">
      <w:pPr>
        <w:spacing w:before="1" w:line="260" w:lineRule="exact"/>
        <w:rPr>
          <w:sz w:val="26"/>
          <w:szCs w:val="26"/>
        </w:rPr>
      </w:pPr>
    </w:p>
    <w:p w:rsidR="007B2545" w:rsidRDefault="002F5471">
      <w:pPr>
        <w:spacing w:line="352" w:lineRule="auto"/>
        <w:ind w:left="101" w:right="69"/>
        <w:rPr>
          <w:sz w:val="24"/>
          <w:szCs w:val="24"/>
        </w:rPr>
      </w:pPr>
      <w:r>
        <w:rPr>
          <w:color w:val="212121"/>
          <w:sz w:val="24"/>
          <w:szCs w:val="24"/>
        </w:rPr>
        <w:t>To use the different user-defined functions, to break a program into many simplified parts to deal with, and to make it easier to understand the codes too.</w:t>
      </w:r>
    </w:p>
    <w:p w:rsidR="007B2545" w:rsidRDefault="002F5471">
      <w:pPr>
        <w:spacing w:before="19" w:line="365" w:lineRule="auto"/>
        <w:ind w:left="101" w:right="67"/>
        <w:rPr>
          <w:sz w:val="24"/>
          <w:szCs w:val="24"/>
        </w:rPr>
      </w:pPr>
      <w:r>
        <w:rPr>
          <w:color w:val="212121"/>
          <w:sz w:val="24"/>
          <w:szCs w:val="24"/>
        </w:rPr>
        <w:t>To  promote  the  use  of  an  array  in  general  programming  for  a  simplified  version  of  the program.</w:t>
      </w:r>
    </w:p>
    <w:p w:rsidR="007B2545" w:rsidRDefault="002F5471">
      <w:pPr>
        <w:spacing w:line="260" w:lineRule="exact"/>
        <w:ind w:left="101"/>
        <w:rPr>
          <w:sz w:val="24"/>
          <w:szCs w:val="24"/>
        </w:rPr>
      </w:pPr>
      <w:r>
        <w:rPr>
          <w:color w:val="212121"/>
          <w:sz w:val="24"/>
          <w:szCs w:val="24"/>
        </w:rPr>
        <w:t>To apply the file handling concepts in order to retrieve the player’s data files that contain the</w:t>
      </w:r>
    </w:p>
    <w:p w:rsidR="007B2545" w:rsidRDefault="007B2545">
      <w:pPr>
        <w:spacing w:before="4" w:line="140" w:lineRule="exact"/>
        <w:rPr>
          <w:sz w:val="14"/>
          <w:szCs w:val="14"/>
        </w:rPr>
      </w:pPr>
    </w:p>
    <w:p w:rsidR="007B2545" w:rsidRDefault="002F5471">
      <w:pPr>
        <w:ind w:left="101"/>
        <w:rPr>
          <w:sz w:val="24"/>
          <w:szCs w:val="24"/>
        </w:rPr>
      </w:pPr>
      <w:proofErr w:type="gramStart"/>
      <w:r>
        <w:rPr>
          <w:color w:val="212121"/>
          <w:sz w:val="24"/>
          <w:szCs w:val="24"/>
        </w:rPr>
        <w:t>data</w:t>
      </w:r>
      <w:proofErr w:type="gramEnd"/>
      <w:r>
        <w:rPr>
          <w:color w:val="212121"/>
          <w:sz w:val="24"/>
          <w:szCs w:val="24"/>
        </w:rPr>
        <w:t xml:space="preserve"> of the players.</w:t>
      </w:r>
    </w:p>
    <w:p w:rsidR="007B2545" w:rsidRDefault="007B2545">
      <w:pPr>
        <w:spacing w:before="9" w:line="120" w:lineRule="exact"/>
        <w:rPr>
          <w:sz w:val="12"/>
          <w:szCs w:val="12"/>
        </w:rPr>
      </w:pPr>
    </w:p>
    <w:p w:rsidR="007B2545" w:rsidRDefault="002F5471">
      <w:pPr>
        <w:spacing w:line="365" w:lineRule="auto"/>
        <w:ind w:left="101" w:right="819"/>
        <w:rPr>
          <w:sz w:val="24"/>
          <w:szCs w:val="24"/>
        </w:rPr>
      </w:pPr>
      <w:r>
        <w:rPr>
          <w:color w:val="212121"/>
          <w:sz w:val="24"/>
          <w:szCs w:val="24"/>
        </w:rPr>
        <w:t>To use minimum graphics as far as possible to make the program execute fast but also user-friendly side by side.</w:t>
      </w:r>
    </w:p>
    <w:p w:rsidR="007B2545" w:rsidRDefault="002F5471">
      <w:pPr>
        <w:spacing w:before="5" w:line="352" w:lineRule="auto"/>
        <w:ind w:left="101" w:right="400"/>
        <w:rPr>
          <w:sz w:val="24"/>
          <w:szCs w:val="24"/>
        </w:rPr>
      </w:pPr>
      <w:r>
        <w:rPr>
          <w:color w:val="212121"/>
          <w:sz w:val="24"/>
          <w:szCs w:val="24"/>
        </w:rPr>
        <w:t>To use the general concept of python language to develop simple snakes and ladders game that as a whole entertains the user.</w:t>
      </w:r>
    </w:p>
    <w:p w:rsidR="007B2545" w:rsidRDefault="007B2545">
      <w:pPr>
        <w:spacing w:line="200" w:lineRule="exact"/>
      </w:pPr>
    </w:p>
    <w:p w:rsidR="007B2545" w:rsidRDefault="007B2545">
      <w:pPr>
        <w:spacing w:before="18" w:line="200" w:lineRule="exact"/>
      </w:pPr>
    </w:p>
    <w:p w:rsidR="007B2545" w:rsidRDefault="002F5471">
      <w:pPr>
        <w:ind w:left="101"/>
        <w:rPr>
          <w:sz w:val="28"/>
          <w:szCs w:val="28"/>
        </w:rPr>
      </w:pPr>
      <w:r>
        <w:rPr>
          <w:b/>
          <w:w w:val="99"/>
          <w:sz w:val="28"/>
          <w:szCs w:val="28"/>
        </w:rPr>
        <w:t>1.6</w:t>
      </w:r>
      <w:r>
        <w:rPr>
          <w:b/>
          <w:sz w:val="28"/>
          <w:szCs w:val="28"/>
        </w:rPr>
        <w:t xml:space="preserve"> </w:t>
      </w:r>
      <w:r>
        <w:rPr>
          <w:b/>
          <w:w w:val="99"/>
          <w:sz w:val="28"/>
          <w:szCs w:val="28"/>
        </w:rPr>
        <w:t>Description</w:t>
      </w:r>
      <w:r>
        <w:rPr>
          <w:b/>
          <w:sz w:val="28"/>
          <w:szCs w:val="28"/>
        </w:rPr>
        <w:t xml:space="preserve"> </w:t>
      </w:r>
      <w:r>
        <w:rPr>
          <w:b/>
          <w:w w:val="99"/>
          <w:sz w:val="28"/>
          <w:szCs w:val="28"/>
        </w:rPr>
        <w:t>of</w:t>
      </w:r>
      <w:r>
        <w:rPr>
          <w:b/>
          <w:sz w:val="28"/>
          <w:szCs w:val="28"/>
        </w:rPr>
        <w:t xml:space="preserve"> </w:t>
      </w:r>
      <w:r>
        <w:rPr>
          <w:b/>
          <w:w w:val="99"/>
          <w:sz w:val="28"/>
          <w:szCs w:val="28"/>
        </w:rPr>
        <w:t>Project</w:t>
      </w:r>
    </w:p>
    <w:p w:rsidR="007B2545" w:rsidRDefault="007B2545">
      <w:pPr>
        <w:spacing w:before="1" w:line="180" w:lineRule="exact"/>
        <w:rPr>
          <w:sz w:val="18"/>
          <w:szCs w:val="18"/>
        </w:rPr>
      </w:pPr>
    </w:p>
    <w:p w:rsidR="007B2545" w:rsidRDefault="002F5471">
      <w:pPr>
        <w:spacing w:line="359" w:lineRule="auto"/>
        <w:ind w:left="101" w:right="325"/>
        <w:jc w:val="both"/>
        <w:rPr>
          <w:sz w:val="24"/>
          <w:szCs w:val="24"/>
        </w:rPr>
      </w:pPr>
      <w:r>
        <w:rPr>
          <w:color w:val="212121"/>
          <w:sz w:val="24"/>
          <w:szCs w:val="24"/>
        </w:rPr>
        <w:t xml:space="preserve">This project system used a </w:t>
      </w:r>
      <w:proofErr w:type="spellStart"/>
      <w:r>
        <w:rPr>
          <w:color w:val="212121"/>
          <w:sz w:val="24"/>
          <w:szCs w:val="24"/>
        </w:rPr>
        <w:t>Pygame</w:t>
      </w:r>
      <w:proofErr w:type="spellEnd"/>
      <w:r>
        <w:rPr>
          <w:color w:val="212121"/>
          <w:sz w:val="24"/>
          <w:szCs w:val="24"/>
        </w:rPr>
        <w:t xml:space="preserve"> and Random module. </w:t>
      </w:r>
      <w:proofErr w:type="spellStart"/>
      <w:r>
        <w:rPr>
          <w:color w:val="212121"/>
          <w:sz w:val="24"/>
          <w:szCs w:val="24"/>
        </w:rPr>
        <w:t>Pygame</w:t>
      </w:r>
      <w:proofErr w:type="spellEnd"/>
      <w:r>
        <w:rPr>
          <w:color w:val="212121"/>
          <w:sz w:val="24"/>
          <w:szCs w:val="24"/>
        </w:rPr>
        <w:t xml:space="preserve"> is a cross-platform set of Python modules designed for writing video games. This is the game between the computer and the user.</w:t>
      </w:r>
    </w:p>
    <w:p w:rsidR="007B2545" w:rsidRDefault="002F5471">
      <w:pPr>
        <w:spacing w:line="260" w:lineRule="exact"/>
        <w:ind w:left="101"/>
        <w:rPr>
          <w:sz w:val="24"/>
          <w:szCs w:val="24"/>
        </w:rPr>
      </w:pPr>
      <w:r>
        <w:rPr>
          <w:color w:val="212121"/>
          <w:sz w:val="24"/>
          <w:szCs w:val="24"/>
        </w:rPr>
        <w:t>This Snakes and Ladders contain python file s resource files and sound files. The gameplay</w:t>
      </w:r>
    </w:p>
    <w:p w:rsidR="007B2545" w:rsidRDefault="007B2545">
      <w:pPr>
        <w:spacing w:before="4" w:line="140" w:lineRule="exact"/>
        <w:rPr>
          <w:sz w:val="14"/>
          <w:szCs w:val="14"/>
        </w:rPr>
      </w:pPr>
    </w:p>
    <w:p w:rsidR="007B2545" w:rsidRDefault="002F5471">
      <w:pPr>
        <w:spacing w:line="365" w:lineRule="auto"/>
        <w:ind w:left="101" w:right="366"/>
        <w:rPr>
          <w:sz w:val="24"/>
          <w:szCs w:val="24"/>
        </w:rPr>
      </w:pPr>
      <w:proofErr w:type="gramStart"/>
      <w:r>
        <w:rPr>
          <w:color w:val="212121"/>
          <w:sz w:val="24"/>
          <w:szCs w:val="24"/>
        </w:rPr>
        <w:t>of</w:t>
      </w:r>
      <w:proofErr w:type="gramEnd"/>
      <w:r>
        <w:rPr>
          <w:color w:val="212121"/>
          <w:sz w:val="24"/>
          <w:szCs w:val="24"/>
        </w:rPr>
        <w:t xml:space="preserve"> the system, which is the user can choose an option either to play multiple participants or with the computer.</w:t>
      </w:r>
    </w:p>
    <w:p w:rsidR="007B2545" w:rsidRDefault="002F5471">
      <w:pPr>
        <w:spacing w:line="260" w:lineRule="exact"/>
        <w:ind w:left="101"/>
        <w:rPr>
          <w:sz w:val="24"/>
          <w:szCs w:val="24"/>
        </w:rPr>
      </w:pPr>
      <w:r>
        <w:rPr>
          <w:color w:val="212121"/>
          <w:sz w:val="24"/>
          <w:szCs w:val="24"/>
        </w:rPr>
        <w:t>Beginning of the game, the player needs to roll the dice and in the wake of moving it, the</w:t>
      </w:r>
    </w:p>
    <w:p w:rsidR="007B2545" w:rsidRDefault="007B2545">
      <w:pPr>
        <w:spacing w:before="4" w:line="140" w:lineRule="exact"/>
        <w:rPr>
          <w:sz w:val="14"/>
          <w:szCs w:val="14"/>
        </w:rPr>
      </w:pPr>
    </w:p>
    <w:p w:rsidR="007B2545" w:rsidRDefault="002F5471">
      <w:pPr>
        <w:spacing w:line="359" w:lineRule="auto"/>
        <w:ind w:left="101" w:right="153"/>
        <w:rPr>
          <w:sz w:val="24"/>
          <w:szCs w:val="24"/>
        </w:rPr>
      </w:pPr>
      <w:proofErr w:type="gramStart"/>
      <w:r>
        <w:rPr>
          <w:color w:val="212121"/>
          <w:sz w:val="24"/>
          <w:szCs w:val="24"/>
        </w:rPr>
        <w:t>game</w:t>
      </w:r>
      <w:proofErr w:type="gramEnd"/>
      <w:r>
        <w:rPr>
          <w:color w:val="212121"/>
          <w:sz w:val="24"/>
          <w:szCs w:val="24"/>
        </w:rPr>
        <w:t xml:space="preserve"> moves the token consequently as indicated by the dice number. The interactivity is like the genuine one. Here, the player likewise gets one more opportunity to roll the dice at whatever point he/she gets 6 numbers.</w:t>
      </w:r>
    </w:p>
    <w:p w:rsidR="007B2545" w:rsidRDefault="002F5471">
      <w:pPr>
        <w:spacing w:before="12" w:line="359" w:lineRule="auto"/>
        <w:ind w:left="101" w:right="400"/>
        <w:rPr>
          <w:sz w:val="24"/>
          <w:szCs w:val="24"/>
        </w:rPr>
        <w:sectPr w:rsidR="007B2545">
          <w:headerReference w:type="default" r:id="rId12"/>
          <w:pgSz w:w="11920" w:h="16860"/>
          <w:pgMar w:top="900" w:right="1340" w:bottom="280" w:left="1340" w:header="0" w:footer="0" w:gutter="0"/>
          <w:cols w:space="720"/>
        </w:sectPr>
      </w:pPr>
      <w:r>
        <w:rPr>
          <w:color w:val="212121"/>
          <w:sz w:val="24"/>
          <w:szCs w:val="24"/>
        </w:rPr>
        <w:t>There are quantities of stepping stools and snakes in the game which causes the player to update or minimization the square number. The player who arrives at the last square of the rack is the champ.</w:t>
      </w:r>
    </w:p>
    <w:p w:rsidR="007B2545" w:rsidRDefault="007B2545">
      <w:pPr>
        <w:spacing w:before="1" w:line="100" w:lineRule="exact"/>
        <w:rPr>
          <w:sz w:val="10"/>
          <w:szCs w:val="10"/>
        </w:rPr>
      </w:pPr>
    </w:p>
    <w:p w:rsidR="007B2545" w:rsidRDefault="00182C27">
      <w:pPr>
        <w:ind w:left="111"/>
        <w:sectPr w:rsidR="007B2545">
          <w:headerReference w:type="default" r:id="rId13"/>
          <w:pgSz w:w="11920" w:h="16860"/>
          <w:pgMar w:top="920" w:right="1300" w:bottom="280" w:left="1360" w:header="0" w:footer="0" w:gutter="0"/>
          <w:cols w:space="720"/>
        </w:sectPr>
      </w:pPr>
      <w:r>
        <w:pict>
          <v:shape id="_x0000_i1026" type="#_x0000_t75" style="width:451.8pt;height:697.2pt">
            <v:imagedata r:id="rId14" o:title=""/>
          </v:shape>
        </w:pict>
      </w:r>
    </w:p>
    <w:p w:rsidR="007B2545" w:rsidRDefault="002F5471">
      <w:pPr>
        <w:spacing w:before="69"/>
        <w:ind w:left="3153" w:right="3146"/>
        <w:jc w:val="center"/>
        <w:rPr>
          <w:sz w:val="28"/>
          <w:szCs w:val="28"/>
        </w:rPr>
      </w:pPr>
      <w:proofErr w:type="gramStart"/>
      <w:r>
        <w:rPr>
          <w:b/>
          <w:color w:val="212121"/>
          <w:w w:val="99"/>
          <w:sz w:val="28"/>
          <w:szCs w:val="28"/>
        </w:rPr>
        <w:lastRenderedPageBreak/>
        <w:t>2.Description</w:t>
      </w:r>
      <w:proofErr w:type="gramEnd"/>
      <w:r>
        <w:rPr>
          <w:b/>
          <w:color w:val="212121"/>
          <w:sz w:val="28"/>
          <w:szCs w:val="28"/>
        </w:rPr>
        <w:t xml:space="preserve"> </w:t>
      </w:r>
      <w:r>
        <w:rPr>
          <w:b/>
          <w:color w:val="212121"/>
          <w:w w:val="99"/>
          <w:sz w:val="28"/>
          <w:szCs w:val="28"/>
        </w:rPr>
        <w:t>of</w:t>
      </w:r>
      <w:r>
        <w:rPr>
          <w:b/>
          <w:color w:val="212121"/>
          <w:sz w:val="28"/>
          <w:szCs w:val="28"/>
        </w:rPr>
        <w:t xml:space="preserve"> </w:t>
      </w:r>
      <w:r>
        <w:rPr>
          <w:b/>
          <w:color w:val="212121"/>
          <w:w w:val="99"/>
          <w:sz w:val="28"/>
          <w:szCs w:val="28"/>
        </w:rPr>
        <w:t>Project</w:t>
      </w:r>
    </w:p>
    <w:p w:rsidR="007B2545" w:rsidRDefault="007B2545">
      <w:pPr>
        <w:spacing w:line="200" w:lineRule="exact"/>
      </w:pPr>
    </w:p>
    <w:p w:rsidR="007B2545" w:rsidRDefault="007B2545">
      <w:pPr>
        <w:spacing w:line="200" w:lineRule="exact"/>
      </w:pPr>
    </w:p>
    <w:p w:rsidR="007B2545" w:rsidRDefault="007B2545">
      <w:pPr>
        <w:spacing w:before="18" w:line="240" w:lineRule="exact"/>
        <w:rPr>
          <w:sz w:val="24"/>
          <w:szCs w:val="24"/>
        </w:rPr>
      </w:pPr>
    </w:p>
    <w:p w:rsidR="007B2545" w:rsidRDefault="002F5471">
      <w:pPr>
        <w:ind w:left="101"/>
        <w:rPr>
          <w:sz w:val="26"/>
          <w:szCs w:val="26"/>
        </w:rPr>
      </w:pPr>
      <w:proofErr w:type="gramStart"/>
      <w:r>
        <w:rPr>
          <w:b/>
          <w:color w:val="212121"/>
          <w:w w:val="99"/>
          <w:sz w:val="26"/>
          <w:szCs w:val="26"/>
        </w:rPr>
        <w:t>2.1</w:t>
      </w:r>
      <w:r>
        <w:rPr>
          <w:b/>
          <w:color w:val="212121"/>
          <w:sz w:val="26"/>
          <w:szCs w:val="26"/>
        </w:rPr>
        <w:t xml:space="preserve">  </w:t>
      </w:r>
      <w:r>
        <w:rPr>
          <w:b/>
          <w:color w:val="212121"/>
          <w:w w:val="99"/>
          <w:sz w:val="26"/>
          <w:szCs w:val="26"/>
        </w:rPr>
        <w:t>Description</w:t>
      </w:r>
      <w:proofErr w:type="gramEnd"/>
      <w:r>
        <w:rPr>
          <w:b/>
          <w:color w:val="212121"/>
          <w:sz w:val="26"/>
          <w:szCs w:val="26"/>
        </w:rPr>
        <w:t xml:space="preserve"> </w:t>
      </w:r>
      <w:r>
        <w:rPr>
          <w:b/>
          <w:color w:val="212121"/>
          <w:w w:val="99"/>
          <w:sz w:val="26"/>
          <w:szCs w:val="26"/>
        </w:rPr>
        <w:t>of</w:t>
      </w:r>
      <w:r>
        <w:rPr>
          <w:b/>
          <w:color w:val="212121"/>
          <w:sz w:val="26"/>
          <w:szCs w:val="26"/>
        </w:rPr>
        <w:t xml:space="preserve"> </w:t>
      </w:r>
      <w:r>
        <w:rPr>
          <w:b/>
          <w:color w:val="212121"/>
          <w:w w:val="99"/>
          <w:sz w:val="26"/>
          <w:szCs w:val="26"/>
        </w:rPr>
        <w:t>work</w:t>
      </w:r>
      <w:r>
        <w:rPr>
          <w:b/>
          <w:color w:val="212121"/>
          <w:sz w:val="26"/>
          <w:szCs w:val="26"/>
        </w:rPr>
        <w:t xml:space="preserve"> </w:t>
      </w:r>
      <w:r>
        <w:rPr>
          <w:b/>
          <w:color w:val="212121"/>
          <w:w w:val="99"/>
          <w:sz w:val="26"/>
          <w:szCs w:val="26"/>
        </w:rPr>
        <w:t>division</w:t>
      </w:r>
    </w:p>
    <w:p w:rsidR="007B2545" w:rsidRDefault="007B2545">
      <w:pPr>
        <w:spacing w:before="5" w:line="140" w:lineRule="exact"/>
        <w:rPr>
          <w:sz w:val="15"/>
          <w:szCs w:val="15"/>
        </w:rPr>
      </w:pPr>
    </w:p>
    <w:p w:rsidR="007B2545" w:rsidRDefault="002F5471">
      <w:pPr>
        <w:ind w:left="101"/>
        <w:rPr>
          <w:sz w:val="24"/>
          <w:szCs w:val="24"/>
        </w:rPr>
      </w:pPr>
      <w:r>
        <w:rPr>
          <w:color w:val="212121"/>
          <w:sz w:val="24"/>
          <w:szCs w:val="24"/>
        </w:rPr>
        <w:t xml:space="preserve">Our team consists of 3 members. They are </w:t>
      </w:r>
      <w:proofErr w:type="spellStart"/>
      <w:r>
        <w:rPr>
          <w:color w:val="212121"/>
          <w:sz w:val="24"/>
          <w:szCs w:val="24"/>
        </w:rPr>
        <w:t>Perumalla</w:t>
      </w:r>
      <w:proofErr w:type="spellEnd"/>
      <w:r>
        <w:rPr>
          <w:color w:val="212121"/>
          <w:sz w:val="24"/>
          <w:szCs w:val="24"/>
        </w:rPr>
        <w:t xml:space="preserve"> </w:t>
      </w:r>
      <w:proofErr w:type="spellStart"/>
      <w:r>
        <w:rPr>
          <w:color w:val="212121"/>
          <w:sz w:val="24"/>
          <w:szCs w:val="24"/>
        </w:rPr>
        <w:t>Litesh</w:t>
      </w:r>
      <w:proofErr w:type="spellEnd"/>
      <w:r>
        <w:rPr>
          <w:color w:val="212121"/>
          <w:sz w:val="24"/>
          <w:szCs w:val="24"/>
        </w:rPr>
        <w:t xml:space="preserve">, </w:t>
      </w:r>
      <w:proofErr w:type="spellStart"/>
      <w:r>
        <w:rPr>
          <w:color w:val="212121"/>
          <w:sz w:val="24"/>
          <w:szCs w:val="24"/>
        </w:rPr>
        <w:t>Ankit</w:t>
      </w:r>
      <w:proofErr w:type="spellEnd"/>
      <w:r>
        <w:rPr>
          <w:color w:val="212121"/>
          <w:sz w:val="24"/>
          <w:szCs w:val="24"/>
        </w:rPr>
        <w:t xml:space="preserve"> </w:t>
      </w:r>
      <w:proofErr w:type="spellStart"/>
      <w:r>
        <w:rPr>
          <w:color w:val="212121"/>
          <w:sz w:val="24"/>
          <w:szCs w:val="24"/>
        </w:rPr>
        <w:t>Rajpoot</w:t>
      </w:r>
      <w:proofErr w:type="spellEnd"/>
      <w:r>
        <w:rPr>
          <w:color w:val="212121"/>
          <w:sz w:val="24"/>
          <w:szCs w:val="24"/>
        </w:rPr>
        <w:t xml:space="preserve">, </w:t>
      </w:r>
      <w:proofErr w:type="spellStart"/>
      <w:proofErr w:type="gramStart"/>
      <w:r>
        <w:rPr>
          <w:color w:val="212121"/>
          <w:sz w:val="24"/>
          <w:szCs w:val="24"/>
        </w:rPr>
        <w:t>Bhupendra</w:t>
      </w:r>
      <w:proofErr w:type="spellEnd"/>
      <w:proofErr w:type="gramEnd"/>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Singh.</w:t>
      </w:r>
    </w:p>
    <w:p w:rsidR="007B2545" w:rsidRDefault="007B2545">
      <w:pPr>
        <w:spacing w:before="4" w:line="140" w:lineRule="exact"/>
        <w:rPr>
          <w:sz w:val="14"/>
          <w:szCs w:val="14"/>
        </w:rPr>
      </w:pPr>
    </w:p>
    <w:p w:rsidR="007B2545" w:rsidRDefault="002F5471">
      <w:pPr>
        <w:spacing w:line="361" w:lineRule="auto"/>
        <w:ind w:left="101" w:right="166"/>
        <w:rPr>
          <w:sz w:val="24"/>
          <w:szCs w:val="24"/>
        </w:rPr>
      </w:pPr>
      <w:proofErr w:type="spellStart"/>
      <w:r>
        <w:rPr>
          <w:color w:val="212121"/>
          <w:sz w:val="24"/>
          <w:szCs w:val="24"/>
        </w:rPr>
        <w:t>Perumalla</w:t>
      </w:r>
      <w:proofErr w:type="spellEnd"/>
      <w:r>
        <w:rPr>
          <w:color w:val="212121"/>
          <w:sz w:val="24"/>
          <w:szCs w:val="24"/>
        </w:rPr>
        <w:t xml:space="preserve"> </w:t>
      </w:r>
      <w:proofErr w:type="spellStart"/>
      <w:r>
        <w:rPr>
          <w:color w:val="212121"/>
          <w:sz w:val="24"/>
          <w:szCs w:val="24"/>
        </w:rPr>
        <w:t>Litesh</w:t>
      </w:r>
      <w:proofErr w:type="spellEnd"/>
      <w:r>
        <w:rPr>
          <w:color w:val="212121"/>
          <w:sz w:val="24"/>
          <w:szCs w:val="24"/>
        </w:rPr>
        <w:t xml:space="preserve"> (Team Member</w:t>
      </w:r>
      <w:proofErr w:type="gramStart"/>
      <w:r>
        <w:rPr>
          <w:color w:val="212121"/>
          <w:sz w:val="24"/>
          <w:szCs w:val="24"/>
        </w:rPr>
        <w:t>)  is</w:t>
      </w:r>
      <w:proofErr w:type="gramEnd"/>
      <w:r>
        <w:rPr>
          <w:color w:val="212121"/>
          <w:sz w:val="24"/>
          <w:szCs w:val="24"/>
        </w:rPr>
        <w:t xml:space="preserve"> responsible for writing the report of the project work. </w:t>
      </w:r>
      <w:proofErr w:type="spellStart"/>
      <w:r>
        <w:rPr>
          <w:color w:val="212121"/>
          <w:sz w:val="24"/>
          <w:szCs w:val="24"/>
        </w:rPr>
        <w:t>Ankit</w:t>
      </w:r>
      <w:proofErr w:type="spellEnd"/>
      <w:r>
        <w:rPr>
          <w:color w:val="212121"/>
          <w:sz w:val="24"/>
          <w:szCs w:val="24"/>
        </w:rPr>
        <w:t xml:space="preserve"> </w:t>
      </w:r>
      <w:proofErr w:type="spellStart"/>
      <w:r>
        <w:rPr>
          <w:color w:val="212121"/>
          <w:sz w:val="24"/>
          <w:szCs w:val="24"/>
        </w:rPr>
        <w:t>Rajpoot</w:t>
      </w:r>
      <w:proofErr w:type="spellEnd"/>
      <w:r>
        <w:rPr>
          <w:color w:val="212121"/>
          <w:sz w:val="24"/>
          <w:szCs w:val="24"/>
        </w:rPr>
        <w:t xml:space="preserve"> (Leader) is responsible for writing the program for the project and debugging. </w:t>
      </w:r>
      <w:proofErr w:type="spellStart"/>
      <w:r>
        <w:rPr>
          <w:color w:val="212121"/>
          <w:sz w:val="24"/>
          <w:szCs w:val="24"/>
        </w:rPr>
        <w:t>Bhupendra</w:t>
      </w:r>
      <w:proofErr w:type="spellEnd"/>
      <w:r>
        <w:rPr>
          <w:color w:val="212121"/>
          <w:sz w:val="24"/>
          <w:szCs w:val="24"/>
        </w:rPr>
        <w:t xml:space="preserve"> Singh (Team Member</w:t>
      </w:r>
      <w:proofErr w:type="gramStart"/>
      <w:r>
        <w:rPr>
          <w:color w:val="212121"/>
          <w:sz w:val="24"/>
          <w:szCs w:val="24"/>
        </w:rPr>
        <w:t>)  is</w:t>
      </w:r>
      <w:proofErr w:type="gramEnd"/>
      <w:r>
        <w:rPr>
          <w:color w:val="212121"/>
          <w:sz w:val="24"/>
          <w:szCs w:val="24"/>
        </w:rPr>
        <w:t xml:space="preserve"> responsible for the User Interface, Graphical Interface of the Project.</w:t>
      </w:r>
    </w:p>
    <w:p w:rsidR="007B2545" w:rsidRDefault="007B2545">
      <w:pPr>
        <w:spacing w:line="200" w:lineRule="exact"/>
      </w:pPr>
    </w:p>
    <w:p w:rsidR="007B2545" w:rsidRDefault="007B2545">
      <w:pPr>
        <w:spacing w:before="12" w:line="200" w:lineRule="exact"/>
      </w:pPr>
    </w:p>
    <w:p w:rsidR="007B2545" w:rsidRDefault="002F5471">
      <w:pPr>
        <w:ind w:left="101"/>
        <w:rPr>
          <w:sz w:val="26"/>
          <w:szCs w:val="26"/>
        </w:rPr>
      </w:pPr>
      <w:r>
        <w:rPr>
          <w:b/>
          <w:color w:val="212121"/>
          <w:w w:val="99"/>
          <w:sz w:val="26"/>
          <w:szCs w:val="26"/>
        </w:rPr>
        <w:t>2.2</w:t>
      </w:r>
      <w:r>
        <w:rPr>
          <w:b/>
          <w:color w:val="212121"/>
          <w:sz w:val="26"/>
          <w:szCs w:val="26"/>
        </w:rPr>
        <w:t xml:space="preserve"> </w:t>
      </w:r>
      <w:r>
        <w:rPr>
          <w:b/>
          <w:color w:val="212121"/>
          <w:w w:val="99"/>
          <w:sz w:val="26"/>
          <w:szCs w:val="26"/>
        </w:rPr>
        <w:t>Implementation</w:t>
      </w:r>
      <w:r>
        <w:rPr>
          <w:b/>
          <w:color w:val="212121"/>
          <w:sz w:val="26"/>
          <w:szCs w:val="26"/>
        </w:rPr>
        <w:t xml:space="preserve"> </w:t>
      </w:r>
      <w:r>
        <w:rPr>
          <w:b/>
          <w:color w:val="212121"/>
          <w:w w:val="99"/>
          <w:sz w:val="26"/>
          <w:szCs w:val="26"/>
        </w:rPr>
        <w:t>of</w:t>
      </w:r>
      <w:r>
        <w:rPr>
          <w:b/>
          <w:color w:val="212121"/>
          <w:sz w:val="26"/>
          <w:szCs w:val="26"/>
        </w:rPr>
        <w:t xml:space="preserve"> </w:t>
      </w:r>
      <w:r>
        <w:rPr>
          <w:b/>
          <w:color w:val="212121"/>
          <w:w w:val="99"/>
          <w:sz w:val="26"/>
          <w:szCs w:val="26"/>
        </w:rPr>
        <w:t>scheduled</w:t>
      </w:r>
      <w:r>
        <w:rPr>
          <w:b/>
          <w:color w:val="212121"/>
          <w:sz w:val="26"/>
          <w:szCs w:val="26"/>
        </w:rPr>
        <w:t xml:space="preserve"> </w:t>
      </w:r>
      <w:r>
        <w:rPr>
          <w:b/>
          <w:color w:val="212121"/>
          <w:w w:val="99"/>
          <w:sz w:val="26"/>
          <w:szCs w:val="26"/>
        </w:rPr>
        <w:t>work</w:t>
      </w:r>
    </w:p>
    <w:p w:rsidR="007B2545" w:rsidRDefault="007B2545">
      <w:pPr>
        <w:spacing w:before="5" w:line="140" w:lineRule="exact"/>
        <w:rPr>
          <w:sz w:val="15"/>
          <w:szCs w:val="15"/>
        </w:rPr>
      </w:pPr>
    </w:p>
    <w:p w:rsidR="007B2545" w:rsidRDefault="002F5471">
      <w:pPr>
        <w:spacing w:line="361" w:lineRule="auto"/>
        <w:ind w:left="101" w:right="67"/>
        <w:rPr>
          <w:sz w:val="24"/>
          <w:szCs w:val="24"/>
        </w:rPr>
      </w:pPr>
      <w:r>
        <w:rPr>
          <w:color w:val="212121"/>
          <w:sz w:val="24"/>
          <w:szCs w:val="24"/>
        </w:rPr>
        <w:t xml:space="preserve">Firstly, we started with a basic code of the program </w:t>
      </w:r>
      <w:proofErr w:type="spellStart"/>
      <w:r>
        <w:rPr>
          <w:color w:val="212121"/>
          <w:sz w:val="24"/>
          <w:szCs w:val="24"/>
        </w:rPr>
        <w:t>Ankit</w:t>
      </w:r>
      <w:proofErr w:type="spellEnd"/>
      <w:r>
        <w:rPr>
          <w:color w:val="212121"/>
          <w:sz w:val="24"/>
          <w:szCs w:val="24"/>
        </w:rPr>
        <w:t xml:space="preserve"> started writing the source code of the program, and after finishing the source code. Next, </w:t>
      </w:r>
      <w:proofErr w:type="spellStart"/>
      <w:r>
        <w:rPr>
          <w:color w:val="212121"/>
          <w:sz w:val="24"/>
          <w:szCs w:val="24"/>
        </w:rPr>
        <w:t>Bhupendra</w:t>
      </w:r>
      <w:proofErr w:type="spellEnd"/>
      <w:r>
        <w:rPr>
          <w:color w:val="212121"/>
          <w:sz w:val="24"/>
          <w:szCs w:val="24"/>
        </w:rPr>
        <w:t xml:space="preserve"> Singh started his work by implementing the user interface</w:t>
      </w:r>
      <w:proofErr w:type="gramStart"/>
      <w:r>
        <w:rPr>
          <w:color w:val="212121"/>
          <w:sz w:val="24"/>
          <w:szCs w:val="24"/>
        </w:rPr>
        <w:t>,  graphical</w:t>
      </w:r>
      <w:proofErr w:type="gramEnd"/>
      <w:r>
        <w:rPr>
          <w:color w:val="212121"/>
          <w:sz w:val="24"/>
          <w:szCs w:val="24"/>
        </w:rPr>
        <w:t xml:space="preserve"> interface, and Background Music for the program. Lastly, </w:t>
      </w:r>
      <w:proofErr w:type="spellStart"/>
      <w:r>
        <w:rPr>
          <w:color w:val="212121"/>
          <w:sz w:val="24"/>
          <w:szCs w:val="24"/>
        </w:rPr>
        <w:t>Litesh</w:t>
      </w:r>
      <w:proofErr w:type="spellEnd"/>
      <w:r>
        <w:rPr>
          <w:color w:val="212121"/>
          <w:sz w:val="24"/>
          <w:szCs w:val="24"/>
        </w:rPr>
        <w:t xml:space="preserve"> completed the project report.</w:t>
      </w:r>
    </w:p>
    <w:p w:rsidR="007B2545" w:rsidRDefault="007B2545">
      <w:pPr>
        <w:spacing w:line="200" w:lineRule="exact"/>
      </w:pPr>
    </w:p>
    <w:p w:rsidR="007B2545" w:rsidRDefault="007B2545">
      <w:pPr>
        <w:spacing w:before="12" w:line="200" w:lineRule="exact"/>
      </w:pPr>
    </w:p>
    <w:p w:rsidR="007B2545" w:rsidRDefault="002F5471">
      <w:pPr>
        <w:ind w:left="101"/>
        <w:rPr>
          <w:sz w:val="26"/>
          <w:szCs w:val="26"/>
        </w:rPr>
      </w:pPr>
      <w:r>
        <w:rPr>
          <w:b/>
          <w:color w:val="212121"/>
          <w:w w:val="99"/>
          <w:sz w:val="26"/>
          <w:szCs w:val="26"/>
        </w:rPr>
        <w:t>2.3</w:t>
      </w:r>
      <w:r>
        <w:rPr>
          <w:b/>
          <w:color w:val="212121"/>
          <w:sz w:val="26"/>
          <w:szCs w:val="26"/>
        </w:rPr>
        <w:t xml:space="preserve"> </w:t>
      </w:r>
      <w:r>
        <w:rPr>
          <w:b/>
          <w:color w:val="212121"/>
          <w:w w:val="99"/>
          <w:sz w:val="26"/>
          <w:szCs w:val="26"/>
        </w:rPr>
        <w:t>Steps</w:t>
      </w:r>
      <w:r>
        <w:rPr>
          <w:b/>
          <w:color w:val="212121"/>
          <w:sz w:val="26"/>
          <w:szCs w:val="26"/>
        </w:rPr>
        <w:t xml:space="preserve"> </w:t>
      </w:r>
      <w:r>
        <w:rPr>
          <w:b/>
          <w:color w:val="212121"/>
          <w:w w:val="99"/>
          <w:sz w:val="26"/>
          <w:szCs w:val="26"/>
        </w:rPr>
        <w:t>for</w:t>
      </w:r>
      <w:r>
        <w:rPr>
          <w:b/>
          <w:color w:val="212121"/>
          <w:sz w:val="26"/>
          <w:szCs w:val="26"/>
        </w:rPr>
        <w:t xml:space="preserve"> </w:t>
      </w:r>
      <w:r>
        <w:rPr>
          <w:b/>
          <w:color w:val="212121"/>
          <w:w w:val="99"/>
          <w:sz w:val="26"/>
          <w:szCs w:val="26"/>
        </w:rPr>
        <w:t>creating</w:t>
      </w:r>
      <w:r>
        <w:rPr>
          <w:b/>
          <w:color w:val="212121"/>
          <w:sz w:val="26"/>
          <w:szCs w:val="26"/>
        </w:rPr>
        <w:t xml:space="preserve"> </w:t>
      </w:r>
      <w:r>
        <w:rPr>
          <w:b/>
          <w:color w:val="212121"/>
          <w:w w:val="99"/>
          <w:sz w:val="26"/>
          <w:szCs w:val="26"/>
        </w:rPr>
        <w:t>snakes</w:t>
      </w:r>
      <w:r>
        <w:rPr>
          <w:b/>
          <w:color w:val="212121"/>
          <w:sz w:val="26"/>
          <w:szCs w:val="26"/>
        </w:rPr>
        <w:t xml:space="preserve"> </w:t>
      </w:r>
      <w:r>
        <w:rPr>
          <w:b/>
          <w:color w:val="212121"/>
          <w:w w:val="99"/>
          <w:sz w:val="26"/>
          <w:szCs w:val="26"/>
        </w:rPr>
        <w:t>and</w:t>
      </w:r>
      <w:r>
        <w:rPr>
          <w:b/>
          <w:color w:val="212121"/>
          <w:sz w:val="26"/>
          <w:szCs w:val="26"/>
        </w:rPr>
        <w:t xml:space="preserve"> </w:t>
      </w:r>
      <w:r>
        <w:rPr>
          <w:b/>
          <w:color w:val="212121"/>
          <w:w w:val="99"/>
          <w:sz w:val="26"/>
          <w:szCs w:val="26"/>
        </w:rPr>
        <w:t>Ladders</w:t>
      </w:r>
      <w:r>
        <w:rPr>
          <w:b/>
          <w:color w:val="212121"/>
          <w:sz w:val="26"/>
          <w:szCs w:val="26"/>
        </w:rPr>
        <w:t xml:space="preserve"> </w:t>
      </w:r>
      <w:r>
        <w:rPr>
          <w:b/>
          <w:color w:val="212121"/>
          <w:w w:val="99"/>
          <w:sz w:val="26"/>
          <w:szCs w:val="26"/>
        </w:rPr>
        <w:t>game</w:t>
      </w:r>
    </w:p>
    <w:p w:rsidR="007B2545" w:rsidRDefault="007B2545">
      <w:pPr>
        <w:spacing w:before="5" w:line="140" w:lineRule="exact"/>
        <w:rPr>
          <w:sz w:val="15"/>
          <w:szCs w:val="15"/>
        </w:rPr>
      </w:pPr>
    </w:p>
    <w:p w:rsidR="007B2545" w:rsidRDefault="002F5471">
      <w:pPr>
        <w:ind w:left="101"/>
        <w:rPr>
          <w:sz w:val="24"/>
          <w:szCs w:val="24"/>
        </w:rPr>
      </w:pPr>
      <w:r>
        <w:rPr>
          <w:b/>
          <w:color w:val="212121"/>
          <w:sz w:val="24"/>
          <w:szCs w:val="24"/>
        </w:rPr>
        <w:t xml:space="preserve">Step 1: </w:t>
      </w:r>
      <w:r>
        <w:rPr>
          <w:color w:val="212121"/>
          <w:sz w:val="24"/>
          <w:szCs w:val="24"/>
        </w:rPr>
        <w:t>Create a project and create a python file.</w:t>
      </w:r>
    </w:p>
    <w:p w:rsidR="007B2545" w:rsidRDefault="007B2545">
      <w:pPr>
        <w:spacing w:before="9" w:line="120" w:lineRule="exact"/>
        <w:rPr>
          <w:sz w:val="12"/>
          <w:szCs w:val="12"/>
        </w:rPr>
      </w:pPr>
    </w:p>
    <w:p w:rsidR="007B2545" w:rsidRDefault="002F5471">
      <w:pPr>
        <w:ind w:left="101"/>
        <w:rPr>
          <w:sz w:val="24"/>
          <w:szCs w:val="24"/>
        </w:rPr>
      </w:pPr>
      <w:r>
        <w:rPr>
          <w:b/>
          <w:color w:val="212121"/>
          <w:sz w:val="24"/>
          <w:szCs w:val="24"/>
        </w:rPr>
        <w:t xml:space="preserve">Step 2: </w:t>
      </w:r>
      <w:r>
        <w:rPr>
          <w:color w:val="212121"/>
          <w:sz w:val="24"/>
          <w:szCs w:val="24"/>
        </w:rPr>
        <w:t>The actual code</w:t>
      </w:r>
    </w:p>
    <w:p w:rsidR="007B2545" w:rsidRDefault="007B2545">
      <w:pPr>
        <w:spacing w:before="5" w:line="160" w:lineRule="exact"/>
        <w:rPr>
          <w:sz w:val="16"/>
          <w:szCs w:val="16"/>
        </w:rPr>
      </w:pPr>
    </w:p>
    <w:p w:rsidR="007B2545" w:rsidRDefault="007B2545">
      <w:pPr>
        <w:spacing w:line="200" w:lineRule="exact"/>
      </w:pPr>
    </w:p>
    <w:p w:rsidR="007B2545" w:rsidRDefault="007B2545">
      <w:pPr>
        <w:spacing w:line="200" w:lineRule="exact"/>
      </w:pPr>
    </w:p>
    <w:p w:rsidR="007B2545" w:rsidRDefault="002F5471">
      <w:pPr>
        <w:ind w:left="101"/>
        <w:rPr>
          <w:sz w:val="24"/>
          <w:szCs w:val="24"/>
        </w:rPr>
      </w:pPr>
      <w:r>
        <w:rPr>
          <w:b/>
          <w:color w:val="212121"/>
          <w:sz w:val="24"/>
          <w:szCs w:val="24"/>
        </w:rPr>
        <w:t xml:space="preserve">2.3.1 Import Random module and </w:t>
      </w:r>
      <w:proofErr w:type="spellStart"/>
      <w:r>
        <w:rPr>
          <w:b/>
          <w:color w:val="212121"/>
          <w:sz w:val="24"/>
          <w:szCs w:val="24"/>
        </w:rPr>
        <w:t>Pygame</w:t>
      </w:r>
      <w:proofErr w:type="spellEnd"/>
      <w:r>
        <w:rPr>
          <w:b/>
          <w:color w:val="212121"/>
          <w:sz w:val="24"/>
          <w:szCs w:val="24"/>
        </w:rPr>
        <w:t xml:space="preserve"> module</w:t>
      </w:r>
    </w:p>
    <w:p w:rsidR="007B2545" w:rsidRDefault="007B2545">
      <w:pPr>
        <w:spacing w:before="8" w:line="140" w:lineRule="exact"/>
        <w:rPr>
          <w:sz w:val="15"/>
          <w:szCs w:val="15"/>
        </w:rPr>
      </w:pPr>
    </w:p>
    <w:p w:rsidR="007B2545" w:rsidRDefault="00182C27">
      <w:pPr>
        <w:ind w:left="131"/>
      </w:pPr>
      <w:r>
        <w:pict>
          <v:shape id="_x0000_i1027" type="#_x0000_t75" style="width:212.4pt;height:43.8pt">
            <v:imagedata r:id="rId15" o:title=""/>
          </v:shape>
        </w:pict>
      </w:r>
    </w:p>
    <w:p w:rsidR="007B2545" w:rsidRDefault="007B2545">
      <w:pPr>
        <w:spacing w:before="6" w:line="180" w:lineRule="exact"/>
        <w:rPr>
          <w:sz w:val="19"/>
          <w:szCs w:val="19"/>
        </w:rPr>
      </w:pPr>
    </w:p>
    <w:p w:rsidR="007B2545" w:rsidRDefault="002F5471">
      <w:pPr>
        <w:ind w:left="101"/>
        <w:rPr>
          <w:sz w:val="24"/>
          <w:szCs w:val="24"/>
        </w:rPr>
      </w:pPr>
      <w:r>
        <w:rPr>
          <w:color w:val="212121"/>
          <w:sz w:val="24"/>
          <w:szCs w:val="24"/>
        </w:rPr>
        <w:t xml:space="preserve">The code above which is </w:t>
      </w:r>
      <w:proofErr w:type="gramStart"/>
      <w:r>
        <w:rPr>
          <w:color w:val="212121"/>
          <w:sz w:val="24"/>
          <w:szCs w:val="24"/>
        </w:rPr>
        <w:t>random(</w:t>
      </w:r>
      <w:proofErr w:type="gramEnd"/>
      <w:r>
        <w:rPr>
          <w:color w:val="212121"/>
          <w:sz w:val="24"/>
          <w:szCs w:val="24"/>
        </w:rPr>
        <w:t>) function, which generates random numbers between 0 and</w:t>
      </w:r>
    </w:p>
    <w:p w:rsidR="007B2545" w:rsidRDefault="007B2545">
      <w:pPr>
        <w:spacing w:before="4" w:line="140" w:lineRule="exact"/>
        <w:rPr>
          <w:sz w:val="14"/>
          <w:szCs w:val="14"/>
        </w:rPr>
      </w:pPr>
    </w:p>
    <w:p w:rsidR="007B2545" w:rsidRDefault="002F5471">
      <w:pPr>
        <w:spacing w:line="359" w:lineRule="auto"/>
        <w:ind w:left="101" w:right="312"/>
        <w:jc w:val="both"/>
        <w:rPr>
          <w:sz w:val="24"/>
          <w:szCs w:val="24"/>
        </w:rPr>
      </w:pPr>
      <w:r>
        <w:rPr>
          <w:color w:val="212121"/>
          <w:sz w:val="24"/>
          <w:szCs w:val="24"/>
        </w:rPr>
        <w:t xml:space="preserve">1. And the </w:t>
      </w:r>
      <w:proofErr w:type="spellStart"/>
      <w:r>
        <w:rPr>
          <w:color w:val="212121"/>
          <w:sz w:val="24"/>
          <w:szCs w:val="24"/>
        </w:rPr>
        <w:t>pygame</w:t>
      </w:r>
      <w:proofErr w:type="spellEnd"/>
      <w:r>
        <w:rPr>
          <w:color w:val="212121"/>
          <w:sz w:val="24"/>
          <w:szCs w:val="24"/>
        </w:rPr>
        <w:t xml:space="preserve"> library is an open-source module for the python programming language specially intended to help you make games and other multimedia applications. </w:t>
      </w:r>
      <w:proofErr w:type="spellStart"/>
      <w:r>
        <w:rPr>
          <w:color w:val="212121"/>
          <w:sz w:val="24"/>
          <w:szCs w:val="24"/>
        </w:rPr>
        <w:t>Pygame</w:t>
      </w:r>
      <w:proofErr w:type="spellEnd"/>
      <w:r>
        <w:rPr>
          <w:color w:val="212121"/>
          <w:sz w:val="24"/>
          <w:szCs w:val="24"/>
        </w:rPr>
        <w:t xml:space="preserve"> can run across many platforms and operating systems.</w:t>
      </w:r>
    </w:p>
    <w:p w:rsidR="007B2545" w:rsidRDefault="007B2545">
      <w:pPr>
        <w:spacing w:line="200" w:lineRule="exact"/>
      </w:pPr>
    </w:p>
    <w:p w:rsidR="007B2545" w:rsidRDefault="007B2545">
      <w:pPr>
        <w:spacing w:before="18" w:line="200" w:lineRule="exact"/>
      </w:pPr>
    </w:p>
    <w:p w:rsidR="007B2545" w:rsidRDefault="002F5471">
      <w:pPr>
        <w:ind w:left="101"/>
        <w:rPr>
          <w:sz w:val="24"/>
          <w:szCs w:val="24"/>
        </w:rPr>
      </w:pPr>
      <w:r>
        <w:rPr>
          <w:b/>
          <w:color w:val="212121"/>
          <w:sz w:val="24"/>
          <w:szCs w:val="24"/>
        </w:rPr>
        <w:t>2.3.2 Module for graphics</w:t>
      </w:r>
    </w:p>
    <w:p w:rsidR="007B2545" w:rsidRDefault="007B2545">
      <w:pPr>
        <w:spacing w:before="9" w:line="120" w:lineRule="exact"/>
        <w:rPr>
          <w:sz w:val="12"/>
          <w:szCs w:val="12"/>
        </w:rPr>
      </w:pPr>
    </w:p>
    <w:p w:rsidR="007B2545" w:rsidRDefault="002F5471">
      <w:pPr>
        <w:spacing w:line="365" w:lineRule="auto"/>
        <w:ind w:left="101" w:right="166"/>
        <w:rPr>
          <w:sz w:val="24"/>
          <w:szCs w:val="24"/>
        </w:rPr>
        <w:sectPr w:rsidR="007B2545">
          <w:headerReference w:type="default" r:id="rId16"/>
          <w:pgSz w:w="11920" w:h="16860"/>
          <w:pgMar w:top="900" w:right="1360" w:bottom="280" w:left="1340" w:header="0" w:footer="0" w:gutter="0"/>
          <w:cols w:space="720"/>
        </w:sectPr>
      </w:pPr>
      <w:r>
        <w:rPr>
          <w:color w:val="212121"/>
          <w:sz w:val="24"/>
          <w:szCs w:val="24"/>
        </w:rPr>
        <w:t>The code given below which is for the graphics color used in a text in the snakes and ladders project.</w:t>
      </w:r>
    </w:p>
    <w:p w:rsidR="007B2545" w:rsidRDefault="007B2545">
      <w:pPr>
        <w:spacing w:before="1" w:line="100" w:lineRule="exact"/>
        <w:rPr>
          <w:sz w:val="10"/>
          <w:szCs w:val="10"/>
        </w:rPr>
      </w:pPr>
    </w:p>
    <w:p w:rsidR="007B2545" w:rsidRDefault="00182C27">
      <w:pPr>
        <w:ind w:left="131"/>
      </w:pPr>
      <w:r>
        <w:pict>
          <v:shape id="_x0000_i1028" type="#_x0000_t75" style="width:318.6pt;height:207pt">
            <v:imagedata r:id="rId17"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2.3.3 Module for Dice Image</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The code given below is the dice image used in the game.</w:t>
      </w:r>
    </w:p>
    <w:p w:rsidR="007B2545" w:rsidRDefault="007B2545">
      <w:pPr>
        <w:spacing w:before="3" w:line="160" w:lineRule="exact"/>
        <w:rPr>
          <w:sz w:val="17"/>
          <w:szCs w:val="17"/>
        </w:rPr>
      </w:pPr>
    </w:p>
    <w:p w:rsidR="007B2545" w:rsidRDefault="00182C27">
      <w:pPr>
        <w:ind w:left="131"/>
      </w:pPr>
      <w:r>
        <w:pict>
          <v:shape id="_x0000_i1029" type="#_x0000_t75" style="width:451.8pt;height:111.6pt">
            <v:imagedata r:id="rId18" o:title=""/>
          </v:shape>
        </w:pict>
      </w:r>
    </w:p>
    <w:p w:rsidR="007B2545" w:rsidRDefault="007B2545">
      <w:pPr>
        <w:spacing w:line="200" w:lineRule="exact"/>
      </w:pPr>
    </w:p>
    <w:p w:rsidR="007B2545" w:rsidRDefault="007B2545">
      <w:pPr>
        <w:spacing w:line="200" w:lineRule="exact"/>
      </w:pPr>
    </w:p>
    <w:p w:rsidR="007B2545" w:rsidRDefault="007B2545">
      <w:pPr>
        <w:spacing w:before="2" w:line="200" w:lineRule="exact"/>
      </w:pPr>
    </w:p>
    <w:p w:rsidR="007B2545" w:rsidRDefault="002F5471">
      <w:pPr>
        <w:ind w:left="101"/>
        <w:rPr>
          <w:sz w:val="24"/>
          <w:szCs w:val="24"/>
        </w:rPr>
      </w:pPr>
      <w:r>
        <w:rPr>
          <w:b/>
          <w:color w:val="212121"/>
          <w:sz w:val="24"/>
          <w:szCs w:val="24"/>
        </w:rPr>
        <w:t>2.3.4 Module for Introduction Image</w:t>
      </w:r>
    </w:p>
    <w:p w:rsidR="007B2545" w:rsidRDefault="007B2545">
      <w:pPr>
        <w:spacing w:before="4" w:line="140" w:lineRule="exact"/>
        <w:rPr>
          <w:sz w:val="14"/>
          <w:szCs w:val="14"/>
        </w:rPr>
      </w:pPr>
    </w:p>
    <w:p w:rsidR="007B2545" w:rsidRDefault="002F5471">
      <w:pPr>
        <w:spacing w:line="365" w:lineRule="auto"/>
        <w:ind w:left="101" w:right="606"/>
        <w:rPr>
          <w:sz w:val="24"/>
          <w:szCs w:val="24"/>
        </w:rPr>
      </w:pPr>
      <w:r>
        <w:rPr>
          <w:color w:val="212121"/>
          <w:sz w:val="24"/>
          <w:szCs w:val="24"/>
        </w:rPr>
        <w:t>The code given below which is for the introduction image used in the snakes and ladders game.</w:t>
      </w:r>
    </w:p>
    <w:p w:rsidR="007B2545" w:rsidRDefault="00182C27">
      <w:pPr>
        <w:spacing w:before="19"/>
        <w:ind w:left="131"/>
      </w:pPr>
      <w:r>
        <w:pict>
          <v:shape id="_x0000_i1030" type="#_x0000_t75" style="width:451.8pt;height:97.8pt">
            <v:imagedata r:id="rId19" o:title=""/>
          </v:shape>
        </w:pict>
      </w:r>
    </w:p>
    <w:p w:rsidR="007B2545" w:rsidRDefault="007B2545">
      <w:pPr>
        <w:spacing w:line="200" w:lineRule="exact"/>
      </w:pPr>
    </w:p>
    <w:p w:rsidR="007B2545" w:rsidRDefault="007B2545">
      <w:pPr>
        <w:spacing w:line="200" w:lineRule="exact"/>
      </w:pPr>
    </w:p>
    <w:p w:rsidR="007B2545" w:rsidRDefault="007B2545">
      <w:pPr>
        <w:spacing w:before="2" w:line="200" w:lineRule="exact"/>
      </w:pPr>
    </w:p>
    <w:p w:rsidR="007B2545" w:rsidRDefault="002F5471">
      <w:pPr>
        <w:ind w:left="101"/>
        <w:rPr>
          <w:sz w:val="24"/>
          <w:szCs w:val="24"/>
        </w:rPr>
      </w:pPr>
      <w:r>
        <w:rPr>
          <w:b/>
          <w:color w:val="212121"/>
          <w:sz w:val="24"/>
          <w:szCs w:val="24"/>
        </w:rPr>
        <w:t>2.3.5 Module for sound</w:t>
      </w:r>
    </w:p>
    <w:p w:rsidR="007B2545" w:rsidRDefault="007B2545">
      <w:pPr>
        <w:spacing w:before="4" w:line="140" w:lineRule="exact"/>
        <w:rPr>
          <w:sz w:val="14"/>
          <w:szCs w:val="14"/>
        </w:rPr>
      </w:pPr>
    </w:p>
    <w:p w:rsidR="007B2545" w:rsidRDefault="002F5471">
      <w:pPr>
        <w:ind w:left="101"/>
        <w:rPr>
          <w:sz w:val="24"/>
          <w:szCs w:val="24"/>
        </w:rPr>
        <w:sectPr w:rsidR="007B2545">
          <w:headerReference w:type="default" r:id="rId20"/>
          <w:pgSz w:w="11920" w:h="16860"/>
          <w:pgMar w:top="920" w:right="1300" w:bottom="280" w:left="1340" w:header="0" w:footer="0" w:gutter="0"/>
          <w:cols w:space="720"/>
        </w:sectPr>
      </w:pPr>
      <w:r>
        <w:rPr>
          <w:color w:val="212121"/>
          <w:sz w:val="24"/>
          <w:szCs w:val="24"/>
        </w:rPr>
        <w:t>The code given below is the background music which is used in the snakes and ladders game.</w:t>
      </w:r>
    </w:p>
    <w:p w:rsidR="007B2545" w:rsidRDefault="007B2545">
      <w:pPr>
        <w:spacing w:before="1" w:line="100" w:lineRule="exact"/>
        <w:rPr>
          <w:sz w:val="10"/>
          <w:szCs w:val="10"/>
        </w:rPr>
      </w:pPr>
    </w:p>
    <w:p w:rsidR="007B2545" w:rsidRDefault="00182C27">
      <w:pPr>
        <w:ind w:left="131"/>
      </w:pPr>
      <w:r>
        <w:pict>
          <v:shape id="_x0000_i1031" type="#_x0000_t75" style="width:340.2pt;height:94.2pt">
            <v:imagedata r:id="rId21"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2.3.6 Module for ladders</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The code given below is the function of ladders use in a system.</w:t>
      </w:r>
    </w:p>
    <w:p w:rsidR="007B2545" w:rsidRDefault="007B2545">
      <w:pPr>
        <w:spacing w:before="3" w:line="160" w:lineRule="exact"/>
        <w:rPr>
          <w:sz w:val="17"/>
          <w:szCs w:val="17"/>
        </w:rPr>
      </w:pPr>
    </w:p>
    <w:p w:rsidR="007B2545" w:rsidRDefault="00182C27">
      <w:pPr>
        <w:ind w:left="131"/>
      </w:pPr>
      <w:r>
        <w:pict>
          <v:shape id="_x0000_i1032" type="#_x0000_t75" style="width:169.2pt;height:333pt">
            <v:imagedata r:id="rId22" o:title=""/>
          </v:shape>
        </w:pict>
      </w:r>
    </w:p>
    <w:p w:rsidR="007B2545" w:rsidRDefault="007B2545">
      <w:pPr>
        <w:spacing w:line="200" w:lineRule="exact"/>
      </w:pPr>
    </w:p>
    <w:p w:rsidR="007B2545" w:rsidRDefault="007B2545">
      <w:pPr>
        <w:spacing w:line="200" w:lineRule="exact"/>
      </w:pPr>
    </w:p>
    <w:p w:rsidR="007B2545" w:rsidRDefault="007B2545">
      <w:pPr>
        <w:spacing w:before="2" w:line="200" w:lineRule="exact"/>
      </w:pPr>
    </w:p>
    <w:p w:rsidR="007B2545" w:rsidRDefault="002F5471">
      <w:pPr>
        <w:ind w:left="101"/>
        <w:rPr>
          <w:sz w:val="24"/>
          <w:szCs w:val="24"/>
        </w:rPr>
      </w:pPr>
      <w:r>
        <w:rPr>
          <w:b/>
          <w:color w:val="212121"/>
          <w:sz w:val="24"/>
          <w:szCs w:val="24"/>
        </w:rPr>
        <w:t>2.3.7 Module for snakes</w:t>
      </w:r>
    </w:p>
    <w:p w:rsidR="007B2545" w:rsidRDefault="007B2545">
      <w:pPr>
        <w:spacing w:before="4" w:line="140" w:lineRule="exact"/>
        <w:rPr>
          <w:sz w:val="14"/>
          <w:szCs w:val="14"/>
        </w:rPr>
      </w:pPr>
    </w:p>
    <w:p w:rsidR="007B2545" w:rsidRDefault="002F5471">
      <w:pPr>
        <w:ind w:left="101"/>
        <w:rPr>
          <w:sz w:val="24"/>
          <w:szCs w:val="24"/>
        </w:rPr>
        <w:sectPr w:rsidR="007B2545">
          <w:headerReference w:type="default" r:id="rId23"/>
          <w:pgSz w:w="11920" w:h="16860"/>
          <w:pgMar w:top="920" w:right="1680" w:bottom="280" w:left="1340" w:header="0" w:footer="0" w:gutter="0"/>
          <w:cols w:space="720"/>
        </w:sectPr>
      </w:pPr>
      <w:r>
        <w:rPr>
          <w:color w:val="212121"/>
          <w:sz w:val="24"/>
          <w:szCs w:val="24"/>
        </w:rPr>
        <w:t>The code given below which is the function for snakes in a system.</w:t>
      </w:r>
    </w:p>
    <w:p w:rsidR="007B2545" w:rsidRDefault="007B2545">
      <w:pPr>
        <w:spacing w:before="1" w:line="100" w:lineRule="exact"/>
        <w:rPr>
          <w:sz w:val="10"/>
          <w:szCs w:val="10"/>
        </w:rPr>
      </w:pPr>
    </w:p>
    <w:p w:rsidR="007B2545" w:rsidRDefault="00182C27">
      <w:pPr>
        <w:ind w:left="131"/>
      </w:pPr>
      <w:r>
        <w:pict>
          <v:shape id="_x0000_i1033" type="#_x0000_t75" style="width:168pt;height:351.6pt">
            <v:imagedata r:id="rId24"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2.3.8 Module for dice</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The code given below which is for the function of the number of dice used in a system</w:t>
      </w:r>
    </w:p>
    <w:p w:rsidR="007B2545" w:rsidRDefault="007B2545">
      <w:pPr>
        <w:spacing w:before="3" w:line="160" w:lineRule="exact"/>
        <w:rPr>
          <w:sz w:val="17"/>
          <w:szCs w:val="17"/>
        </w:rPr>
      </w:pPr>
    </w:p>
    <w:p w:rsidR="007B2545" w:rsidRDefault="00182C27">
      <w:pPr>
        <w:ind w:left="131"/>
      </w:pPr>
      <w:r>
        <w:pict>
          <v:shape id="_x0000_i1034" type="#_x0000_t75" style="width:151.2pt;height:226.8pt">
            <v:imagedata r:id="rId25" o:title=""/>
          </v:shape>
        </w:pict>
      </w:r>
    </w:p>
    <w:p w:rsidR="007B2545" w:rsidRDefault="007B2545">
      <w:pPr>
        <w:spacing w:line="200" w:lineRule="exact"/>
      </w:pPr>
    </w:p>
    <w:p w:rsidR="007B2545" w:rsidRDefault="007B2545">
      <w:pPr>
        <w:spacing w:line="200" w:lineRule="exact"/>
      </w:pPr>
    </w:p>
    <w:p w:rsidR="007B2545" w:rsidRDefault="007B2545">
      <w:pPr>
        <w:spacing w:before="2" w:line="200" w:lineRule="exact"/>
      </w:pPr>
    </w:p>
    <w:p w:rsidR="007B2545" w:rsidRDefault="002F5471">
      <w:pPr>
        <w:ind w:left="101"/>
        <w:rPr>
          <w:sz w:val="24"/>
          <w:szCs w:val="24"/>
        </w:rPr>
      </w:pPr>
      <w:r>
        <w:rPr>
          <w:b/>
          <w:color w:val="212121"/>
          <w:sz w:val="24"/>
          <w:szCs w:val="24"/>
        </w:rPr>
        <w:t>2.3.9 Module for quit</w:t>
      </w:r>
    </w:p>
    <w:p w:rsidR="007B2545" w:rsidRDefault="007B2545">
      <w:pPr>
        <w:spacing w:before="4" w:line="140" w:lineRule="exact"/>
        <w:rPr>
          <w:sz w:val="14"/>
          <w:szCs w:val="14"/>
        </w:rPr>
      </w:pPr>
    </w:p>
    <w:p w:rsidR="007B2545" w:rsidRDefault="002F5471">
      <w:pPr>
        <w:ind w:left="101"/>
        <w:rPr>
          <w:sz w:val="24"/>
          <w:szCs w:val="24"/>
        </w:rPr>
        <w:sectPr w:rsidR="007B2545">
          <w:headerReference w:type="default" r:id="rId26"/>
          <w:pgSz w:w="11920" w:h="16860"/>
          <w:pgMar w:top="920" w:right="1680" w:bottom="280" w:left="1340" w:header="0" w:footer="0" w:gutter="0"/>
          <w:cols w:space="720"/>
        </w:sectPr>
      </w:pPr>
      <w:r>
        <w:rPr>
          <w:color w:val="212121"/>
          <w:sz w:val="24"/>
          <w:szCs w:val="24"/>
        </w:rPr>
        <w:t>The code given below which is for the function for exit/quit in a game.</w:t>
      </w:r>
    </w:p>
    <w:p w:rsidR="007B2545" w:rsidRDefault="007B2545">
      <w:pPr>
        <w:spacing w:before="1" w:line="100" w:lineRule="exact"/>
        <w:rPr>
          <w:sz w:val="10"/>
          <w:szCs w:val="10"/>
        </w:rPr>
      </w:pPr>
    </w:p>
    <w:p w:rsidR="007B2545" w:rsidRDefault="00182C27">
      <w:pPr>
        <w:ind w:left="131"/>
      </w:pPr>
      <w:r>
        <w:pict>
          <v:shape id="_x0000_i1035" type="#_x0000_t75" style="width:139.2pt;height:72.6pt">
            <v:imagedata r:id="rId27"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2.3.10 Module for Main Menu</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The code given below is for the function of the main menu in a system.</w:t>
      </w:r>
    </w:p>
    <w:p w:rsidR="007B2545" w:rsidRDefault="007B2545">
      <w:pPr>
        <w:spacing w:before="3" w:line="160" w:lineRule="exact"/>
        <w:rPr>
          <w:sz w:val="17"/>
          <w:szCs w:val="17"/>
        </w:rPr>
      </w:pPr>
    </w:p>
    <w:p w:rsidR="007B2545" w:rsidRDefault="00182C27">
      <w:pPr>
        <w:ind w:left="131"/>
      </w:pPr>
      <w:r>
        <w:pict>
          <v:shape id="_x0000_i1036" type="#_x0000_t75" style="width:451.8pt;height:338.4pt">
            <v:imagedata r:id="rId28" o:title=""/>
          </v:shape>
        </w:pict>
      </w:r>
    </w:p>
    <w:p w:rsidR="007B2545" w:rsidRDefault="007B2545">
      <w:pPr>
        <w:spacing w:line="200" w:lineRule="exact"/>
      </w:pPr>
    </w:p>
    <w:p w:rsidR="007B2545" w:rsidRDefault="007B2545">
      <w:pPr>
        <w:spacing w:line="200" w:lineRule="exact"/>
      </w:pPr>
    </w:p>
    <w:p w:rsidR="007B2545" w:rsidRDefault="007B2545">
      <w:pPr>
        <w:spacing w:before="2" w:line="200" w:lineRule="exact"/>
      </w:pPr>
    </w:p>
    <w:p w:rsidR="007B2545" w:rsidRDefault="002F5471">
      <w:pPr>
        <w:ind w:left="101"/>
        <w:rPr>
          <w:sz w:val="24"/>
          <w:szCs w:val="24"/>
        </w:rPr>
      </w:pPr>
      <w:r>
        <w:rPr>
          <w:b/>
          <w:color w:val="212121"/>
          <w:sz w:val="24"/>
          <w:szCs w:val="24"/>
        </w:rPr>
        <w:t>2.3.11 Module for choice or options for players</w:t>
      </w:r>
    </w:p>
    <w:p w:rsidR="007B2545" w:rsidRDefault="007B2545">
      <w:pPr>
        <w:spacing w:before="4" w:line="140" w:lineRule="exact"/>
        <w:rPr>
          <w:sz w:val="14"/>
          <w:szCs w:val="14"/>
        </w:rPr>
      </w:pPr>
    </w:p>
    <w:p w:rsidR="007B2545" w:rsidRDefault="002F5471">
      <w:pPr>
        <w:spacing w:line="365" w:lineRule="auto"/>
        <w:ind w:left="101" w:right="1273"/>
        <w:rPr>
          <w:sz w:val="24"/>
          <w:szCs w:val="24"/>
        </w:rPr>
        <w:sectPr w:rsidR="007B2545">
          <w:headerReference w:type="default" r:id="rId29"/>
          <w:pgSz w:w="11920" w:h="16860"/>
          <w:pgMar w:top="920" w:right="1300" w:bottom="280" w:left="1340" w:header="0" w:footer="0" w:gutter="0"/>
          <w:cols w:space="720"/>
        </w:sectPr>
      </w:pPr>
      <w:r>
        <w:rPr>
          <w:color w:val="212121"/>
          <w:sz w:val="24"/>
          <w:szCs w:val="24"/>
        </w:rPr>
        <w:t>The code given below is for the function of players that you want to choose either single-player, two-player, three-player or four players and its color design.</w:t>
      </w:r>
    </w:p>
    <w:p w:rsidR="007B2545" w:rsidRDefault="007B2545">
      <w:pPr>
        <w:spacing w:before="1" w:line="100" w:lineRule="exact"/>
        <w:rPr>
          <w:sz w:val="10"/>
          <w:szCs w:val="10"/>
        </w:rPr>
      </w:pPr>
    </w:p>
    <w:p w:rsidR="007B2545" w:rsidRDefault="00182C27">
      <w:pPr>
        <w:ind w:left="131"/>
      </w:pPr>
      <w:r>
        <w:pict>
          <v:shape id="_x0000_i1037" type="#_x0000_t75" style="width:451.8pt;height:423pt">
            <v:imagedata r:id="rId30"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2.3.12 Module for playing a game</w:t>
      </w:r>
    </w:p>
    <w:p w:rsidR="007B2545" w:rsidRDefault="007B2545">
      <w:pPr>
        <w:spacing w:before="9" w:line="120" w:lineRule="exact"/>
        <w:rPr>
          <w:sz w:val="12"/>
          <w:szCs w:val="12"/>
        </w:rPr>
      </w:pPr>
    </w:p>
    <w:p w:rsidR="007B2545" w:rsidRDefault="002F5471">
      <w:pPr>
        <w:ind w:left="101"/>
        <w:rPr>
          <w:sz w:val="24"/>
          <w:szCs w:val="24"/>
        </w:rPr>
        <w:sectPr w:rsidR="007B2545">
          <w:headerReference w:type="default" r:id="rId31"/>
          <w:pgSz w:w="11920" w:h="16860"/>
          <w:pgMar w:top="920" w:right="1300" w:bottom="280" w:left="1340" w:header="0" w:footer="0" w:gutter="0"/>
          <w:cols w:space="720"/>
        </w:sectPr>
      </w:pPr>
      <w:r>
        <w:rPr>
          <w:color w:val="212121"/>
          <w:sz w:val="24"/>
          <w:szCs w:val="24"/>
        </w:rPr>
        <w:t>The code given below is for the function of all players you choose in a game</w:t>
      </w:r>
    </w:p>
    <w:p w:rsidR="007B2545" w:rsidRDefault="007B2545">
      <w:pPr>
        <w:spacing w:before="1" w:line="100" w:lineRule="exact"/>
        <w:rPr>
          <w:sz w:val="10"/>
          <w:szCs w:val="10"/>
        </w:rPr>
      </w:pPr>
    </w:p>
    <w:p w:rsidR="007B2545" w:rsidRDefault="00182C27">
      <w:pPr>
        <w:ind w:left="111"/>
        <w:sectPr w:rsidR="007B2545">
          <w:headerReference w:type="default" r:id="rId32"/>
          <w:pgSz w:w="11920" w:h="16860"/>
          <w:pgMar w:top="920" w:right="1300" w:bottom="280" w:left="1360" w:header="0" w:footer="0" w:gutter="0"/>
          <w:cols w:space="720"/>
        </w:sectPr>
      </w:pPr>
      <w:r>
        <w:pict>
          <v:shape id="_x0000_i1038" type="#_x0000_t75" style="width:451.8pt;height:468.6pt">
            <v:imagedata r:id="rId33" o:title=""/>
          </v:shape>
        </w:pict>
      </w:r>
    </w:p>
    <w:p w:rsidR="007B2545" w:rsidRDefault="007B2545">
      <w:pPr>
        <w:spacing w:before="1" w:line="100" w:lineRule="exact"/>
        <w:rPr>
          <w:sz w:val="10"/>
          <w:szCs w:val="10"/>
        </w:rPr>
      </w:pPr>
    </w:p>
    <w:p w:rsidR="007B2545" w:rsidRDefault="00182C27">
      <w:pPr>
        <w:ind w:left="111"/>
        <w:sectPr w:rsidR="007B2545">
          <w:headerReference w:type="default" r:id="rId34"/>
          <w:pgSz w:w="11920" w:h="16860"/>
          <w:pgMar w:top="920" w:right="1300" w:bottom="280" w:left="1360" w:header="0" w:footer="0" w:gutter="0"/>
          <w:cols w:space="720"/>
        </w:sectPr>
      </w:pPr>
      <w:r>
        <w:pict>
          <v:shape id="_x0000_i1039" type="#_x0000_t75" style="width:451.8pt;height:432.6pt">
            <v:imagedata r:id="rId35" o:title=""/>
          </v:shape>
        </w:pict>
      </w:r>
    </w:p>
    <w:p w:rsidR="007B2545" w:rsidRDefault="007B2545">
      <w:pPr>
        <w:spacing w:before="1" w:line="100" w:lineRule="exact"/>
        <w:rPr>
          <w:sz w:val="10"/>
          <w:szCs w:val="10"/>
        </w:rPr>
      </w:pPr>
    </w:p>
    <w:p w:rsidR="007B2545" w:rsidRDefault="00182C27">
      <w:pPr>
        <w:ind w:left="131"/>
      </w:pPr>
      <w:r>
        <w:pict>
          <v:shape id="_x0000_i1040" type="#_x0000_t75" style="width:451.8pt;height:498.6pt">
            <v:imagedata r:id="rId36" o:title=""/>
          </v:shape>
        </w:pict>
      </w:r>
    </w:p>
    <w:p w:rsidR="007B2545" w:rsidRDefault="007B2545">
      <w:pPr>
        <w:spacing w:line="200" w:lineRule="exact"/>
      </w:pPr>
    </w:p>
    <w:p w:rsidR="007B2545" w:rsidRDefault="007B2545">
      <w:pPr>
        <w:spacing w:line="200" w:lineRule="exact"/>
      </w:pPr>
    </w:p>
    <w:p w:rsidR="007B2545" w:rsidRDefault="007B2545">
      <w:pPr>
        <w:spacing w:before="11" w:line="220" w:lineRule="exact"/>
        <w:rPr>
          <w:sz w:val="22"/>
          <w:szCs w:val="22"/>
        </w:rPr>
      </w:pPr>
    </w:p>
    <w:p w:rsidR="007B2545" w:rsidRDefault="00182C27">
      <w:pPr>
        <w:ind w:left="131"/>
      </w:pPr>
      <w:r>
        <w:pict>
          <v:shape id="_x0000_i1041" type="#_x0000_t75" style="width:451.8pt;height:123.6pt">
            <v:imagedata r:id="rId37" o:title=""/>
          </v:shape>
        </w:pict>
      </w:r>
    </w:p>
    <w:p w:rsidR="007B2545" w:rsidRDefault="007B2545">
      <w:pPr>
        <w:spacing w:before="2"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9"/>
        <w:ind w:left="101"/>
        <w:rPr>
          <w:sz w:val="24"/>
          <w:szCs w:val="24"/>
        </w:rPr>
      </w:pPr>
      <w:r>
        <w:rPr>
          <w:b/>
          <w:color w:val="212121"/>
          <w:sz w:val="24"/>
          <w:szCs w:val="24"/>
        </w:rPr>
        <w:t>2.4 The output of the program</w:t>
      </w:r>
    </w:p>
    <w:p w:rsidR="007B2545" w:rsidRDefault="007B2545">
      <w:pPr>
        <w:spacing w:before="4" w:line="140" w:lineRule="exact"/>
        <w:rPr>
          <w:sz w:val="14"/>
          <w:szCs w:val="14"/>
        </w:rPr>
      </w:pPr>
    </w:p>
    <w:p w:rsidR="007B2545" w:rsidRDefault="002F5471">
      <w:pPr>
        <w:ind w:left="101"/>
        <w:rPr>
          <w:sz w:val="24"/>
          <w:szCs w:val="24"/>
        </w:rPr>
        <w:sectPr w:rsidR="007B2545">
          <w:headerReference w:type="default" r:id="rId38"/>
          <w:pgSz w:w="11920" w:h="16860"/>
          <w:pgMar w:top="920" w:right="1300" w:bottom="280" w:left="1340" w:header="0" w:footer="0" w:gutter="0"/>
          <w:cols w:space="720"/>
        </w:sectPr>
      </w:pPr>
      <w:r>
        <w:rPr>
          <w:color w:val="212121"/>
          <w:sz w:val="24"/>
          <w:szCs w:val="24"/>
        </w:rPr>
        <w:t>(*screenshots can’t be taken while running application so we used a camera).</w:t>
      </w:r>
    </w:p>
    <w:p w:rsidR="007B2545" w:rsidRDefault="007B2545">
      <w:pPr>
        <w:spacing w:before="1" w:line="100" w:lineRule="exact"/>
        <w:rPr>
          <w:sz w:val="10"/>
          <w:szCs w:val="10"/>
        </w:rPr>
      </w:pPr>
    </w:p>
    <w:p w:rsidR="007B2545" w:rsidRDefault="00182C27">
      <w:pPr>
        <w:ind w:left="111"/>
      </w:pPr>
      <w:r>
        <w:pict>
          <v:shape id="_x0000_i1042" type="#_x0000_t75" style="width:451.8pt;height:204.6pt">
            <v:imagedata r:id="rId39" o:title=""/>
          </v:shape>
        </w:pict>
      </w:r>
    </w:p>
    <w:p w:rsidR="007B2545" w:rsidRDefault="007B2545">
      <w:pPr>
        <w:spacing w:before="10" w:line="200" w:lineRule="exact"/>
      </w:pPr>
    </w:p>
    <w:p w:rsidR="007B2545" w:rsidRDefault="00182C27">
      <w:pPr>
        <w:ind w:left="111"/>
      </w:pPr>
      <w:r>
        <w:pict>
          <v:shape id="_x0000_i1043" type="#_x0000_t75" style="width:451.8pt;height:204.6pt">
            <v:imagedata r:id="rId40" o:title=""/>
          </v:shape>
        </w:pict>
      </w:r>
    </w:p>
    <w:p w:rsidR="007B2545" w:rsidRDefault="007B2545">
      <w:pPr>
        <w:spacing w:before="5" w:line="220" w:lineRule="exact"/>
        <w:rPr>
          <w:sz w:val="22"/>
          <w:szCs w:val="22"/>
        </w:rPr>
      </w:pPr>
    </w:p>
    <w:p w:rsidR="007B2545" w:rsidRDefault="00182C27">
      <w:pPr>
        <w:ind w:left="111"/>
        <w:sectPr w:rsidR="007B2545">
          <w:headerReference w:type="default" r:id="rId41"/>
          <w:pgSz w:w="11920" w:h="16860"/>
          <w:pgMar w:top="920" w:right="1300" w:bottom="280" w:left="1360" w:header="0" w:footer="0" w:gutter="0"/>
          <w:cols w:space="720"/>
        </w:sectPr>
      </w:pPr>
      <w:r>
        <w:pict>
          <v:shape id="_x0000_i1044" type="#_x0000_t75" style="width:451.8pt;height:204.6pt">
            <v:imagedata r:id="rId42" o:title=""/>
          </v:shape>
        </w:pict>
      </w:r>
    </w:p>
    <w:p w:rsidR="007B2545" w:rsidRDefault="007B2545">
      <w:pPr>
        <w:spacing w:before="1" w:line="100" w:lineRule="exact"/>
        <w:rPr>
          <w:sz w:val="10"/>
          <w:szCs w:val="10"/>
        </w:rPr>
      </w:pPr>
    </w:p>
    <w:p w:rsidR="007B2545" w:rsidRDefault="00182C27">
      <w:pPr>
        <w:ind w:left="131"/>
      </w:pPr>
      <w:r>
        <w:pict>
          <v:shape id="_x0000_i1045" type="#_x0000_t75" style="width:451.8pt;height:204.6pt">
            <v:imagedata r:id="rId43" o:title=""/>
          </v:shape>
        </w:pict>
      </w:r>
    </w:p>
    <w:p w:rsidR="007B2545" w:rsidRDefault="007B2545">
      <w:pPr>
        <w:spacing w:before="10" w:line="200" w:lineRule="exact"/>
      </w:pPr>
    </w:p>
    <w:p w:rsidR="007B2545" w:rsidRDefault="00182C27">
      <w:pPr>
        <w:ind w:left="131"/>
      </w:pPr>
      <w:r>
        <w:pict>
          <v:shape id="_x0000_i1046" type="#_x0000_t75" style="width:451.8pt;height:204.6pt">
            <v:imagedata r:id="rId44" o:title=""/>
          </v:shape>
        </w:pict>
      </w:r>
    </w:p>
    <w:p w:rsidR="007B2545" w:rsidRDefault="007B2545">
      <w:pPr>
        <w:spacing w:line="160" w:lineRule="exact"/>
        <w:rPr>
          <w:sz w:val="17"/>
          <w:szCs w:val="17"/>
        </w:rPr>
      </w:pPr>
    </w:p>
    <w:p w:rsidR="007B2545" w:rsidRDefault="007B2545">
      <w:pPr>
        <w:spacing w:line="200" w:lineRule="exact"/>
      </w:pPr>
    </w:p>
    <w:p w:rsidR="007B2545" w:rsidRDefault="007B2545">
      <w:pPr>
        <w:spacing w:line="200" w:lineRule="exact"/>
      </w:pPr>
    </w:p>
    <w:p w:rsidR="007B2545" w:rsidRDefault="002F5471">
      <w:pPr>
        <w:spacing w:before="24"/>
        <w:ind w:left="101"/>
        <w:rPr>
          <w:sz w:val="28"/>
          <w:szCs w:val="28"/>
        </w:rPr>
      </w:pPr>
      <w:r>
        <w:rPr>
          <w:b/>
          <w:color w:val="212121"/>
          <w:w w:val="99"/>
          <w:sz w:val="28"/>
          <w:szCs w:val="28"/>
        </w:rPr>
        <w:t>2.5</w:t>
      </w:r>
      <w:r>
        <w:rPr>
          <w:b/>
          <w:color w:val="212121"/>
          <w:sz w:val="28"/>
          <w:szCs w:val="28"/>
        </w:rPr>
        <w:t xml:space="preserve"> </w:t>
      </w:r>
      <w:r>
        <w:rPr>
          <w:b/>
          <w:color w:val="212121"/>
          <w:w w:val="99"/>
          <w:sz w:val="28"/>
          <w:szCs w:val="28"/>
        </w:rPr>
        <w:t>Technologies</w:t>
      </w:r>
      <w:r>
        <w:rPr>
          <w:b/>
          <w:color w:val="212121"/>
          <w:sz w:val="28"/>
          <w:szCs w:val="28"/>
        </w:rPr>
        <w:t xml:space="preserve"> </w:t>
      </w:r>
      <w:r>
        <w:rPr>
          <w:b/>
          <w:color w:val="212121"/>
          <w:w w:val="99"/>
          <w:sz w:val="28"/>
          <w:szCs w:val="28"/>
        </w:rPr>
        <w:t>and</w:t>
      </w:r>
      <w:r>
        <w:rPr>
          <w:b/>
          <w:color w:val="212121"/>
          <w:sz w:val="28"/>
          <w:szCs w:val="28"/>
        </w:rPr>
        <w:t xml:space="preserve"> </w:t>
      </w:r>
      <w:r>
        <w:rPr>
          <w:b/>
          <w:color w:val="212121"/>
          <w:w w:val="99"/>
          <w:sz w:val="28"/>
          <w:szCs w:val="28"/>
        </w:rPr>
        <w:t>framework</w:t>
      </w:r>
      <w:r>
        <w:rPr>
          <w:b/>
          <w:color w:val="212121"/>
          <w:sz w:val="28"/>
          <w:szCs w:val="28"/>
        </w:rPr>
        <w:t xml:space="preserve"> </w:t>
      </w:r>
      <w:r>
        <w:rPr>
          <w:b/>
          <w:color w:val="212121"/>
          <w:w w:val="99"/>
          <w:sz w:val="28"/>
          <w:szCs w:val="28"/>
        </w:rPr>
        <w:t>used.</w:t>
      </w:r>
    </w:p>
    <w:p w:rsidR="007B2545" w:rsidRDefault="007B2545">
      <w:pPr>
        <w:spacing w:before="1" w:line="180" w:lineRule="exact"/>
        <w:rPr>
          <w:sz w:val="18"/>
          <w:szCs w:val="18"/>
        </w:rPr>
      </w:pPr>
    </w:p>
    <w:p w:rsidR="007B2545" w:rsidRDefault="002F5471">
      <w:pPr>
        <w:spacing w:line="352" w:lineRule="auto"/>
        <w:ind w:left="101" w:right="119"/>
        <w:rPr>
          <w:sz w:val="24"/>
          <w:szCs w:val="24"/>
        </w:rPr>
      </w:pPr>
      <w:r>
        <w:rPr>
          <w:color w:val="212121"/>
          <w:sz w:val="24"/>
          <w:szCs w:val="24"/>
        </w:rPr>
        <w:t xml:space="preserve">In the project, we used python IDE and </w:t>
      </w:r>
      <w:proofErr w:type="spellStart"/>
      <w:r>
        <w:rPr>
          <w:color w:val="212121"/>
          <w:sz w:val="24"/>
          <w:szCs w:val="24"/>
        </w:rPr>
        <w:t>pycharm</w:t>
      </w:r>
      <w:proofErr w:type="spellEnd"/>
      <w:r>
        <w:rPr>
          <w:color w:val="212121"/>
          <w:sz w:val="24"/>
          <w:szCs w:val="24"/>
        </w:rPr>
        <w:t xml:space="preserve"> compiler and used modules like </w:t>
      </w:r>
      <w:proofErr w:type="spellStart"/>
      <w:r>
        <w:rPr>
          <w:color w:val="212121"/>
          <w:sz w:val="24"/>
          <w:szCs w:val="24"/>
        </w:rPr>
        <w:t>pygame</w:t>
      </w:r>
      <w:proofErr w:type="spellEnd"/>
      <w:r>
        <w:rPr>
          <w:color w:val="212121"/>
          <w:sz w:val="24"/>
          <w:szCs w:val="24"/>
        </w:rPr>
        <w:t xml:space="preserve"> and random modules.</w:t>
      </w:r>
    </w:p>
    <w:p w:rsidR="007B2545" w:rsidRDefault="007B2545">
      <w:pPr>
        <w:spacing w:line="200" w:lineRule="exact"/>
      </w:pPr>
    </w:p>
    <w:p w:rsidR="007B2545" w:rsidRDefault="007B2545">
      <w:pPr>
        <w:spacing w:before="18" w:line="200" w:lineRule="exact"/>
      </w:pPr>
    </w:p>
    <w:p w:rsidR="007B2545" w:rsidRDefault="002F5471">
      <w:pPr>
        <w:ind w:left="101"/>
        <w:rPr>
          <w:sz w:val="28"/>
          <w:szCs w:val="28"/>
        </w:rPr>
      </w:pPr>
      <w:r>
        <w:rPr>
          <w:b/>
          <w:color w:val="212121"/>
          <w:w w:val="99"/>
          <w:sz w:val="28"/>
          <w:szCs w:val="28"/>
        </w:rPr>
        <w:t>2.6</w:t>
      </w:r>
      <w:r>
        <w:rPr>
          <w:b/>
          <w:color w:val="212121"/>
          <w:sz w:val="28"/>
          <w:szCs w:val="28"/>
        </w:rPr>
        <w:t xml:space="preserve"> </w:t>
      </w:r>
      <w:r>
        <w:rPr>
          <w:b/>
          <w:color w:val="212121"/>
          <w:w w:val="99"/>
          <w:sz w:val="28"/>
          <w:szCs w:val="28"/>
        </w:rPr>
        <w:t>SWOT</w:t>
      </w:r>
      <w:r>
        <w:rPr>
          <w:b/>
          <w:color w:val="212121"/>
          <w:sz w:val="28"/>
          <w:szCs w:val="28"/>
        </w:rPr>
        <w:t xml:space="preserve"> </w:t>
      </w:r>
      <w:r>
        <w:rPr>
          <w:b/>
          <w:color w:val="212121"/>
          <w:w w:val="99"/>
          <w:sz w:val="28"/>
          <w:szCs w:val="28"/>
        </w:rPr>
        <w:t>Analysis</w:t>
      </w:r>
    </w:p>
    <w:p w:rsidR="007B2545" w:rsidRDefault="007B2545">
      <w:pPr>
        <w:spacing w:before="1" w:line="180" w:lineRule="exact"/>
        <w:rPr>
          <w:sz w:val="18"/>
          <w:szCs w:val="18"/>
        </w:rPr>
      </w:pPr>
    </w:p>
    <w:p w:rsidR="007B2545" w:rsidRDefault="002F5471">
      <w:pPr>
        <w:ind w:left="101"/>
        <w:rPr>
          <w:sz w:val="24"/>
          <w:szCs w:val="24"/>
        </w:rPr>
      </w:pPr>
      <w:r>
        <w:rPr>
          <w:b/>
          <w:color w:val="212121"/>
          <w:sz w:val="24"/>
          <w:szCs w:val="24"/>
        </w:rPr>
        <w:t>Strength</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Faster loading</w:t>
      </w:r>
    </w:p>
    <w:p w:rsidR="007B2545" w:rsidRDefault="007B2545">
      <w:pPr>
        <w:spacing w:before="4" w:line="140" w:lineRule="exact"/>
        <w:rPr>
          <w:sz w:val="14"/>
          <w:szCs w:val="14"/>
        </w:rPr>
      </w:pPr>
    </w:p>
    <w:p w:rsidR="007B2545" w:rsidRDefault="002F5471">
      <w:pPr>
        <w:spacing w:line="361" w:lineRule="auto"/>
        <w:ind w:left="101" w:right="6736"/>
        <w:rPr>
          <w:sz w:val="24"/>
          <w:szCs w:val="24"/>
        </w:rPr>
      </w:pPr>
      <w:r>
        <w:rPr>
          <w:color w:val="212121"/>
          <w:sz w:val="24"/>
          <w:szCs w:val="24"/>
        </w:rPr>
        <w:t xml:space="preserve">Better user experience Background music Added multiplayer mode </w:t>
      </w:r>
      <w:proofErr w:type="gramStart"/>
      <w:r>
        <w:rPr>
          <w:color w:val="212121"/>
          <w:sz w:val="24"/>
          <w:szCs w:val="24"/>
        </w:rPr>
        <w:t>Nice</w:t>
      </w:r>
      <w:proofErr w:type="gramEnd"/>
      <w:r>
        <w:rPr>
          <w:color w:val="212121"/>
          <w:sz w:val="24"/>
          <w:szCs w:val="24"/>
        </w:rPr>
        <w:t xml:space="preserve"> graphics</w:t>
      </w:r>
    </w:p>
    <w:p w:rsidR="007B2545" w:rsidRDefault="007B2545">
      <w:pPr>
        <w:spacing w:line="200" w:lineRule="exact"/>
      </w:pPr>
    </w:p>
    <w:p w:rsidR="007B2545" w:rsidRDefault="007B2545">
      <w:pPr>
        <w:spacing w:before="15" w:line="200" w:lineRule="exact"/>
      </w:pPr>
    </w:p>
    <w:p w:rsidR="007B2545" w:rsidRDefault="002F5471">
      <w:pPr>
        <w:ind w:left="101"/>
        <w:rPr>
          <w:sz w:val="24"/>
          <w:szCs w:val="24"/>
        </w:rPr>
        <w:sectPr w:rsidR="007B2545">
          <w:headerReference w:type="default" r:id="rId45"/>
          <w:pgSz w:w="11920" w:h="16860"/>
          <w:pgMar w:top="920" w:right="1300" w:bottom="280" w:left="1340" w:header="0" w:footer="0" w:gutter="0"/>
          <w:cols w:space="720"/>
        </w:sectPr>
      </w:pPr>
      <w:r>
        <w:rPr>
          <w:b/>
          <w:color w:val="212121"/>
          <w:sz w:val="24"/>
          <w:szCs w:val="24"/>
        </w:rPr>
        <w:t>Weakness</w:t>
      </w:r>
    </w:p>
    <w:p w:rsidR="007B2545" w:rsidRDefault="002F5471">
      <w:pPr>
        <w:spacing w:before="72"/>
        <w:ind w:left="101"/>
        <w:rPr>
          <w:sz w:val="24"/>
          <w:szCs w:val="24"/>
        </w:rPr>
      </w:pPr>
      <w:r>
        <w:rPr>
          <w:color w:val="212121"/>
          <w:sz w:val="24"/>
          <w:szCs w:val="24"/>
        </w:rPr>
        <w:lastRenderedPageBreak/>
        <w:t>More storage required than other programs</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May not work in other systems</w:t>
      </w:r>
    </w:p>
    <w:p w:rsidR="007B2545" w:rsidRDefault="007B2545">
      <w:pPr>
        <w:spacing w:before="4" w:line="140" w:lineRule="exact"/>
        <w:rPr>
          <w:sz w:val="14"/>
          <w:szCs w:val="14"/>
        </w:rPr>
      </w:pPr>
    </w:p>
    <w:p w:rsidR="007B2545" w:rsidRDefault="002F5471">
      <w:pPr>
        <w:ind w:left="101"/>
        <w:rPr>
          <w:sz w:val="24"/>
          <w:szCs w:val="24"/>
        </w:rPr>
      </w:pPr>
      <w:r>
        <w:rPr>
          <w:color w:val="212121"/>
          <w:sz w:val="24"/>
          <w:szCs w:val="24"/>
        </w:rPr>
        <w:t>Consumes a lot of memory</w:t>
      </w:r>
    </w:p>
    <w:p w:rsidR="007B2545" w:rsidRDefault="007B2545">
      <w:pPr>
        <w:spacing w:before="10" w:line="140" w:lineRule="exact"/>
        <w:rPr>
          <w:sz w:val="14"/>
          <w:szCs w:val="14"/>
        </w:rPr>
      </w:pPr>
    </w:p>
    <w:p w:rsidR="007B2545" w:rsidRDefault="007B2545">
      <w:pPr>
        <w:spacing w:line="200" w:lineRule="exact"/>
      </w:pPr>
    </w:p>
    <w:p w:rsidR="007B2545" w:rsidRDefault="007B2545">
      <w:pPr>
        <w:spacing w:line="200" w:lineRule="exact"/>
      </w:pPr>
    </w:p>
    <w:p w:rsidR="007B2545" w:rsidRDefault="002F5471">
      <w:pPr>
        <w:ind w:left="101"/>
        <w:rPr>
          <w:sz w:val="24"/>
          <w:szCs w:val="24"/>
        </w:rPr>
      </w:pPr>
      <w:r>
        <w:rPr>
          <w:b/>
          <w:color w:val="212121"/>
          <w:sz w:val="24"/>
          <w:szCs w:val="24"/>
        </w:rPr>
        <w:t>Opportunities</w:t>
      </w:r>
    </w:p>
    <w:p w:rsidR="007B2545" w:rsidRDefault="007B2545">
      <w:pPr>
        <w:spacing w:before="4" w:line="140" w:lineRule="exact"/>
        <w:rPr>
          <w:sz w:val="14"/>
          <w:szCs w:val="14"/>
        </w:rPr>
      </w:pPr>
    </w:p>
    <w:p w:rsidR="007B2545" w:rsidRDefault="002F5471">
      <w:pPr>
        <w:ind w:left="101"/>
        <w:rPr>
          <w:sz w:val="24"/>
          <w:szCs w:val="24"/>
        </w:rPr>
      </w:pPr>
      <w:r>
        <w:rPr>
          <w:color w:val="212121"/>
          <w:sz w:val="24"/>
          <w:szCs w:val="24"/>
        </w:rPr>
        <w:t>Better than other programs</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Fewer programs</w:t>
      </w:r>
    </w:p>
    <w:p w:rsidR="007B2545" w:rsidRDefault="007B2545">
      <w:pPr>
        <w:spacing w:before="10" w:line="140" w:lineRule="exact"/>
        <w:rPr>
          <w:sz w:val="14"/>
          <w:szCs w:val="14"/>
        </w:rPr>
      </w:pPr>
    </w:p>
    <w:p w:rsidR="007B2545" w:rsidRDefault="007B2545">
      <w:pPr>
        <w:spacing w:line="200" w:lineRule="exact"/>
      </w:pPr>
    </w:p>
    <w:p w:rsidR="007B2545" w:rsidRDefault="007B2545">
      <w:pPr>
        <w:spacing w:line="200" w:lineRule="exact"/>
      </w:pPr>
    </w:p>
    <w:p w:rsidR="007B2545" w:rsidRDefault="002F5471">
      <w:pPr>
        <w:ind w:left="101"/>
        <w:rPr>
          <w:sz w:val="24"/>
          <w:szCs w:val="24"/>
        </w:rPr>
      </w:pPr>
      <w:r>
        <w:rPr>
          <w:b/>
          <w:color w:val="212121"/>
          <w:sz w:val="24"/>
          <w:szCs w:val="24"/>
        </w:rPr>
        <w:t>Threats</w:t>
      </w:r>
    </w:p>
    <w:p w:rsidR="007B2545" w:rsidRDefault="007B2545">
      <w:pPr>
        <w:spacing w:before="4" w:line="140" w:lineRule="exact"/>
        <w:rPr>
          <w:sz w:val="14"/>
          <w:szCs w:val="14"/>
        </w:rPr>
      </w:pPr>
    </w:p>
    <w:p w:rsidR="007B2545" w:rsidRDefault="002F5471">
      <w:pPr>
        <w:ind w:left="101"/>
        <w:rPr>
          <w:sz w:val="24"/>
          <w:szCs w:val="24"/>
        </w:rPr>
      </w:pPr>
      <w:r>
        <w:rPr>
          <w:color w:val="212121"/>
          <w:sz w:val="24"/>
          <w:szCs w:val="24"/>
        </w:rPr>
        <w:t>May cause lags and frame drops sometimes</w:t>
      </w:r>
    </w:p>
    <w:p w:rsidR="007B2545" w:rsidRDefault="007B2545">
      <w:pPr>
        <w:spacing w:before="4" w:line="140" w:lineRule="exact"/>
        <w:rPr>
          <w:sz w:val="14"/>
          <w:szCs w:val="14"/>
        </w:rPr>
      </w:pPr>
    </w:p>
    <w:p w:rsidR="007B2545" w:rsidRDefault="002F5471">
      <w:pPr>
        <w:ind w:left="101"/>
        <w:rPr>
          <w:sz w:val="24"/>
          <w:szCs w:val="24"/>
        </w:rPr>
      </w:pPr>
      <w:r>
        <w:rPr>
          <w:color w:val="212121"/>
          <w:sz w:val="24"/>
          <w:szCs w:val="24"/>
        </w:rPr>
        <w:t>Causes a negative impression</w:t>
      </w:r>
    </w:p>
    <w:p w:rsidR="007B2545" w:rsidRDefault="007B2545">
      <w:pPr>
        <w:spacing w:before="9" w:line="120" w:lineRule="exact"/>
        <w:rPr>
          <w:sz w:val="12"/>
          <w:szCs w:val="12"/>
        </w:rPr>
      </w:pPr>
    </w:p>
    <w:p w:rsidR="007B2545" w:rsidRDefault="002F5471">
      <w:pPr>
        <w:ind w:left="101"/>
        <w:rPr>
          <w:sz w:val="24"/>
          <w:szCs w:val="24"/>
        </w:rPr>
      </w:pPr>
      <w:r>
        <w:rPr>
          <w:color w:val="212121"/>
          <w:sz w:val="24"/>
          <w:szCs w:val="24"/>
        </w:rPr>
        <w:t>Emerging platform</w:t>
      </w:r>
    </w:p>
    <w:p w:rsidR="007B2545" w:rsidRDefault="007B2545">
      <w:pPr>
        <w:spacing w:before="10" w:line="140" w:lineRule="exact"/>
        <w:rPr>
          <w:sz w:val="14"/>
          <w:szCs w:val="14"/>
        </w:rPr>
      </w:pPr>
    </w:p>
    <w:p w:rsidR="007B2545" w:rsidRDefault="007B2545">
      <w:pPr>
        <w:spacing w:line="200" w:lineRule="exact"/>
      </w:pPr>
    </w:p>
    <w:p w:rsidR="007B2545" w:rsidRDefault="007B2545">
      <w:pPr>
        <w:spacing w:line="200" w:lineRule="exact"/>
      </w:pPr>
    </w:p>
    <w:p w:rsidR="007B2545" w:rsidRDefault="002F5471">
      <w:pPr>
        <w:ind w:left="101"/>
        <w:rPr>
          <w:sz w:val="24"/>
          <w:szCs w:val="24"/>
        </w:rPr>
        <w:sectPr w:rsidR="007B2545">
          <w:headerReference w:type="default" r:id="rId46"/>
          <w:pgSz w:w="11920" w:h="16860"/>
          <w:pgMar w:top="920" w:right="1680" w:bottom="280" w:left="1340" w:header="0" w:footer="0" w:gutter="0"/>
          <w:cols w:space="720"/>
        </w:sectPr>
      </w:pPr>
      <w:proofErr w:type="spellStart"/>
      <w:r>
        <w:rPr>
          <w:color w:val="212121"/>
          <w:sz w:val="24"/>
          <w:szCs w:val="24"/>
        </w:rPr>
        <w:t>Github</w:t>
      </w:r>
      <w:proofErr w:type="spellEnd"/>
      <w:r>
        <w:rPr>
          <w:color w:val="212121"/>
          <w:sz w:val="24"/>
          <w:szCs w:val="24"/>
        </w:rPr>
        <w:t xml:space="preserve"> link - https://github.com/liteshperumalla/python-project.git</w:t>
      </w:r>
    </w:p>
    <w:p w:rsidR="007B2545" w:rsidRDefault="007B2545">
      <w:pPr>
        <w:spacing w:line="200" w:lineRule="exact"/>
      </w:pPr>
    </w:p>
    <w:sectPr w:rsidR="007B2545">
      <w:headerReference w:type="default" r:id="rId47"/>
      <w:pgSz w:w="11920" w:h="16860"/>
      <w:pgMar w:top="0" w:right="0" w:bottom="0" w:left="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940" w:rsidRDefault="00C35940">
      <w:r>
        <w:separator/>
      </w:r>
    </w:p>
  </w:endnote>
  <w:endnote w:type="continuationSeparator" w:id="0">
    <w:p w:rsidR="00C35940" w:rsidRDefault="00C35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940" w:rsidRDefault="00C35940">
      <w:r>
        <w:separator/>
      </w:r>
    </w:p>
  </w:footnote>
  <w:footnote w:type="continuationSeparator" w:id="0">
    <w:p w:rsidR="00C35940" w:rsidRDefault="00C359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C35940">
    <w:pPr>
      <w:spacing w:line="200" w:lineRule="exact"/>
    </w:pPr>
    <w:r>
      <w:pict>
        <v:shapetype id="_x0000_t202" coordsize="21600,21600" o:spt="202" path="m,l,21600r21600,l21600,xe">
          <v:stroke joinstyle="miter"/>
          <v:path gradientshapeok="t" o:connecttype="rect"/>
        </v:shapetype>
        <v:shape id="_x0000_s2049" type="#_x0000_t202" style="position:absolute;margin-left:260.95pt;margin-top:74.15pt;width:74.05pt;height:14pt;z-index:-251658752;mso-position-horizontal-relative:page;mso-position-vertical-relative:page" filled="f" stroked="f">
          <v:textbox inset="0,0,0,0">
            <w:txbxContent>
              <w:p w:rsidR="007B2545" w:rsidRDefault="002F5471">
                <w:pPr>
                  <w:spacing w:line="260" w:lineRule="exact"/>
                  <w:ind w:left="20"/>
                  <w:rPr>
                    <w:sz w:val="24"/>
                    <w:szCs w:val="24"/>
                  </w:rPr>
                </w:pPr>
                <w:r>
                  <w:rPr>
                    <w:b/>
                    <w:sz w:val="24"/>
                    <w:szCs w:val="24"/>
                  </w:rPr>
                  <w:t xml:space="preserve">APPENDIX </w:t>
                </w:r>
                <w:r>
                  <w:fldChar w:fldCharType="begin"/>
                </w:r>
                <w:r>
                  <w:rPr>
                    <w:b/>
                    <w:sz w:val="24"/>
                    <w:szCs w:val="24"/>
                  </w:rPr>
                  <w:instrText xml:space="preserve"> PAGE </w:instrText>
                </w:r>
                <w:r>
                  <w:fldChar w:fldCharType="separate"/>
                </w:r>
                <w:r w:rsidR="00182C27">
                  <w:rPr>
                    <w:b/>
                    <w:noProof/>
                    <w:sz w:val="24"/>
                    <w:szCs w:val="24"/>
                  </w:rPr>
                  <w:t>2</w:t>
                </w:r>
                <w:r>
                  <w:fldChar w:fldCharType="end"/>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545" w:rsidRDefault="007B2545">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BF7FD3"/>
    <w:multiLevelType w:val="multilevel"/>
    <w:tmpl w:val="4914001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545"/>
    <w:rsid w:val="00134132"/>
    <w:rsid w:val="00182C27"/>
    <w:rsid w:val="00186667"/>
    <w:rsid w:val="001B06CE"/>
    <w:rsid w:val="002F5471"/>
    <w:rsid w:val="00354597"/>
    <w:rsid w:val="00410E0E"/>
    <w:rsid w:val="00411399"/>
    <w:rsid w:val="007B2545"/>
    <w:rsid w:val="00B153C1"/>
    <w:rsid w:val="00B1760F"/>
    <w:rsid w:val="00B4705D"/>
    <w:rsid w:val="00C35940"/>
    <w:rsid w:val="00C76D1A"/>
    <w:rsid w:val="00D9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1042294A-2F00-4BE2-861A-38CD274B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jpeg"/><Relationship Id="rId26" Type="http://schemas.openxmlformats.org/officeDocument/2006/relationships/header" Target="header9.xm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eader" Target="header13.xml"/><Relationship Id="rId42" Type="http://schemas.openxmlformats.org/officeDocument/2006/relationships/image" Target="media/image21.jpeg"/><Relationship Id="rId47" Type="http://schemas.openxmlformats.org/officeDocument/2006/relationships/header" Target="header18.xml"/><Relationship Id="rId7" Type="http://schemas.openxmlformats.org/officeDocument/2006/relationships/image" Target="media/image1.jpeg"/><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eader" Target="header14.xml"/><Relationship Id="rId46"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eader" Target="header7.xml"/><Relationship Id="rId29" Type="http://schemas.openxmlformats.org/officeDocument/2006/relationships/header" Target="header10.xml"/><Relationship Id="rId41"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header" Target="header12.xml"/><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header" Target="header16.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8.xm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header" Target="header11.xml"/><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6.jpeg"/><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20</Pages>
  <Words>1811</Words>
  <Characters>10328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11</cp:revision>
  <dcterms:created xsi:type="dcterms:W3CDTF">2020-10-31T11:31:00Z</dcterms:created>
  <dcterms:modified xsi:type="dcterms:W3CDTF">2021-09-23T19:04:00Z</dcterms:modified>
</cp:coreProperties>
</file>